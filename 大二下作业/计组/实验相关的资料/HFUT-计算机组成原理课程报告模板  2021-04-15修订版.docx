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F79DAA" w14:textId="61B1E305" w:rsidR="000C5960" w:rsidRDefault="00F01802" w:rsidP="00CD64E6">
      <w:pPr>
        <w:ind w:firstLine="480"/>
      </w:pPr>
      <w:r>
        <w:rPr>
          <w:noProof/>
        </w:rPr>
        <mc:AlternateContent>
          <mc:Choice Requires="wps">
            <w:drawing>
              <wp:anchor distT="0" distB="0" distL="114300" distR="114300" simplePos="0" relativeHeight="251656192" behindDoc="0" locked="0" layoutInCell="1" allowOverlap="1" wp14:anchorId="59D3A962" wp14:editId="079E5F12">
                <wp:simplePos x="0" y="0"/>
                <wp:positionH relativeFrom="column">
                  <wp:posOffset>3402965</wp:posOffset>
                </wp:positionH>
                <wp:positionV relativeFrom="paragraph">
                  <wp:posOffset>-909320</wp:posOffset>
                </wp:positionV>
                <wp:extent cx="124460" cy="10681970"/>
                <wp:effectExtent l="2540" t="5080" r="6350" b="0"/>
                <wp:wrapNone/>
                <wp:docPr id="26" name="Rectangle 366" descr="Light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10681970"/>
                        </a:xfrm>
                        <a:prstGeom prst="rect">
                          <a:avLst/>
                        </a:prstGeom>
                        <a:blipFill dpi="0" rotWithShape="0">
                          <a:blip r:embed="rId8"/>
                          <a:srcRect/>
                          <a:tile tx="0" ty="0" sx="100000" sy="100000" flip="none" algn="tl"/>
                        </a:blip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8E7722E" id="Rectangle 366" o:spid="_x0000_s1026" alt="Light vertical" style="position:absolute;left:0;text-align:left;margin-left:267.95pt;margin-top:-71.6pt;width:9.8pt;height:841.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" stroked="f">
                <v:fill r:id="rId9" o:title="Light vertical" recolor="t" type="tile"/>
                <v:shadow color="#d8d8d8" offset="3pt,3pt"/>
              </v:rect>
            </w:pict>
          </mc:Fallback>
        </mc:AlternateContent>
      </w:r>
      <w:r w:rsidRPr="003E5375">
        <w:rPr>
          <w:noProof/>
          <w:color w:val="FF0000"/>
        </w:rPr>
        <mc:AlternateContent>
          <mc:Choice Requires="wps">
            <w:drawing>
              <wp:anchor distT="0" distB="0" distL="114300" distR="114300" simplePos="0" relativeHeight="251655168" behindDoc="0" locked="0" layoutInCell="1" allowOverlap="1" wp14:anchorId="28160452" wp14:editId="2B24A239">
                <wp:simplePos x="0" y="0"/>
                <wp:positionH relativeFrom="column">
                  <wp:posOffset>3527425</wp:posOffset>
                </wp:positionH>
                <wp:positionV relativeFrom="paragraph">
                  <wp:posOffset>-914400</wp:posOffset>
                </wp:positionV>
                <wp:extent cx="2889885" cy="10692130"/>
                <wp:effectExtent l="0" t="0" r="5715" b="0"/>
                <wp:wrapNone/>
                <wp:docPr id="25" name="Rectangle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885" cy="10692130"/>
                        </a:xfrm>
                        <a:prstGeom prst="rect">
                          <a:avLst/>
                        </a:prstGeom>
                        <a:solidFill>
                          <a:srgbClr val="76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BC5D32" id="Rectangle 365" o:spid="_x0000_s1026" style="position:absolute;left:0;text-align:left;margin-left:277.75pt;margin-top:-1in;width:227.55pt;height:841.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" fillcolor="#760000" stroked="f"/>
            </w:pict>
          </mc:Fallback>
        </mc:AlternateContent>
      </w:r>
    </w:p>
    <w:p w14:paraId="4C683E8D" w14:textId="77777777" w:rsidR="000C5960" w:rsidRDefault="000C5960" w:rsidP="00CD64E6">
      <w:pPr>
        <w:ind w:firstLine="480"/>
      </w:pPr>
    </w:p>
    <w:p w14:paraId="56347F1D" w14:textId="77777777" w:rsidR="000C5960" w:rsidRDefault="000C5960" w:rsidP="00CD64E6">
      <w:pPr>
        <w:ind w:firstLine="480"/>
      </w:pPr>
    </w:p>
    <w:p w14:paraId="36FD57D9" w14:textId="5426B77B" w:rsidR="000C5960" w:rsidRDefault="00F01802" w:rsidP="00CD64E6">
      <w:pPr>
        <w:widowControl/>
        <w:ind w:firstLine="480"/>
        <w:jc w:val="left"/>
      </w:pPr>
      <w:r>
        <w:rPr>
          <w:noProof/>
        </w:rPr>
        <mc:AlternateContent>
          <mc:Choice Requires="wps">
            <w:drawing>
              <wp:anchor distT="0" distB="0" distL="114300" distR="114300" simplePos="0" relativeHeight="251657216" behindDoc="0" locked="0" layoutInCell="1" allowOverlap="1" wp14:anchorId="6FB090F5" wp14:editId="3C45930A">
                <wp:simplePos x="0" y="0"/>
                <wp:positionH relativeFrom="column">
                  <wp:posOffset>3402965</wp:posOffset>
                </wp:positionH>
                <wp:positionV relativeFrom="paragraph">
                  <wp:posOffset>92710</wp:posOffset>
                </wp:positionV>
                <wp:extent cx="3014345" cy="1063625"/>
                <wp:effectExtent l="2540" t="0" r="2540" b="3810"/>
                <wp:wrapNone/>
                <wp:docPr id="24" name="Rectangl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4345" cy="1063625"/>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BC22CE" w14:textId="2F083F69" w:rsidR="00086216" w:rsidRPr="00394576" w:rsidRDefault="00792FA6" w:rsidP="00086216">
                            <w:pPr>
                              <w:pStyle w:val="ac"/>
                              <w:ind w:firstLineChars="197" w:firstLine="1424"/>
                              <w:rPr>
                                <w:rFonts w:ascii="Cambria" w:hAnsi="Cambria"/>
                                <w:b/>
                                <w:bCs/>
                                <w:i/>
                                <w:color w:val="FFFFFF"/>
                                <w:sz w:val="72"/>
                                <w:szCs w:val="72"/>
                              </w:rPr>
                            </w:pPr>
                            <w:r>
                              <w:rPr>
                                <w:rFonts w:ascii="Cambria" w:hAnsi="Cambria"/>
                                <w:b/>
                                <w:i/>
                                <w:noProof/>
                                <w:color w:val="FFFFFF"/>
                                <w:sz w:val="72"/>
                                <w:szCs w:val="72"/>
                              </w:rPr>
                              <w:t>20</w:t>
                            </w:r>
                            <w:r w:rsidR="003E5375">
                              <w:rPr>
                                <w:rFonts w:ascii="Cambria" w:hAnsi="Cambria" w:hint="eastAsia"/>
                                <w:b/>
                                <w:i/>
                                <w:noProof/>
                                <w:color w:val="FFFFFF"/>
                                <w:sz w:val="72"/>
                                <w:szCs w:val="72"/>
                              </w:rPr>
                              <w:t>2</w:t>
                            </w:r>
                            <w:r w:rsidR="008B2A22">
                              <w:rPr>
                                <w:rFonts w:ascii="Cambria" w:hAnsi="Cambria"/>
                                <w:b/>
                                <w:i/>
                                <w:noProof/>
                                <w:color w:val="FFFFFF"/>
                                <w:sz w:val="72"/>
                                <w:szCs w:val="72"/>
                              </w:rPr>
                              <w:t>5</w:t>
                            </w:r>
                          </w:p>
                          <w:p w14:paraId="20903572" w14:textId="77777777" w:rsidR="000C5960" w:rsidRDefault="000C5960">
                            <w:pPr>
                              <w:pStyle w:val="ac"/>
                              <w:ind w:firstLineChars="50" w:firstLine="361"/>
                              <w:rPr>
                                <w:rFonts w:ascii="Cambria" w:hAnsi="Cambria"/>
                                <w:b/>
                                <w:bCs/>
                                <w:color w:val="FFFFFF"/>
                                <w:sz w:val="72"/>
                                <w:szCs w:val="96"/>
                              </w:rPr>
                            </w:pPr>
                          </w:p>
                        </w:txbxContent>
                      </wps:txbx>
                      <wps:bodyPr rot="0" vert="horz" wrap="square" lIns="365760" tIns="182880" rIns="182880" bIns="18288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6FB090F5" id="Rectangle 367" o:spid="_x0000_s1026" style="position:absolute;left:0;text-align:left;margin-left:267.95pt;margin-top:7.3pt;width:237.35pt;height:8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" filled="f" stroked="f">
                <v:fill opacity="52428f"/>
                <v:textbox inset="28.8pt,14.4pt,14.4pt,14.4pt">
                  <w:txbxContent>
                    <w:p w14:paraId="64BC22CE" w14:textId="2F083F69" w:rsidR="00086216" w:rsidRPr="00394576" w:rsidRDefault="00792FA6" w:rsidP="00086216">
                      <w:pPr>
                        <w:pStyle w:val="ac"/>
                        <w:ind w:firstLineChars="197" w:firstLine="1424"/>
                        <w:rPr>
                          <w:rFonts w:ascii="Cambria" w:hAnsi="Cambria"/>
                          <w:b/>
                          <w:bCs/>
                          <w:i/>
                          <w:color w:val="FFFFFF"/>
                          <w:sz w:val="72"/>
                          <w:szCs w:val="72"/>
                        </w:rPr>
                      </w:pPr>
                      <w:r>
                        <w:rPr>
                          <w:rFonts w:ascii="Cambria" w:hAnsi="Cambria"/>
                          <w:b/>
                          <w:i/>
                          <w:noProof/>
                          <w:color w:val="FFFFFF"/>
                          <w:sz w:val="72"/>
                          <w:szCs w:val="72"/>
                        </w:rPr>
                        <w:t>20</w:t>
                      </w:r>
                      <w:r w:rsidR="003E5375">
                        <w:rPr>
                          <w:rFonts w:ascii="Cambria" w:hAnsi="Cambria" w:hint="eastAsia"/>
                          <w:b/>
                          <w:i/>
                          <w:noProof/>
                          <w:color w:val="FFFFFF"/>
                          <w:sz w:val="72"/>
                          <w:szCs w:val="72"/>
                        </w:rPr>
                        <w:t>2</w:t>
                      </w:r>
                      <w:r w:rsidR="008B2A22">
                        <w:rPr>
                          <w:rFonts w:ascii="Cambria" w:hAnsi="Cambria"/>
                          <w:b/>
                          <w:i/>
                          <w:noProof/>
                          <w:color w:val="FFFFFF"/>
                          <w:sz w:val="72"/>
                          <w:szCs w:val="72"/>
                        </w:rPr>
                        <w:t>5</w:t>
                      </w:r>
                    </w:p>
                    <w:p w14:paraId="20903572" w14:textId="77777777" w:rsidR="000C5960" w:rsidRDefault="000C5960">
                      <w:pPr>
                        <w:pStyle w:val="ac"/>
                        <w:ind w:firstLineChars="50" w:firstLine="361"/>
                        <w:rPr>
                          <w:rFonts w:ascii="Cambria" w:hAnsi="Cambria"/>
                          <w:b/>
                          <w:bCs/>
                          <w:color w:val="FFFFFF"/>
                          <w:sz w:val="72"/>
                          <w:szCs w:val="96"/>
                        </w:rPr>
                      </w:pPr>
                    </w:p>
                  </w:txbxContent>
                </v:textbox>
              </v:rect>
            </w:pict>
          </mc:Fallback>
        </mc:AlternateContent>
      </w:r>
    </w:p>
    <w:p w14:paraId="301FF148" w14:textId="2C8E0679" w:rsidR="000C5960" w:rsidRDefault="003E5375" w:rsidP="00EF7202">
      <w:pPr>
        <w:widowControl/>
        <w:spacing w:line="240" w:lineRule="auto"/>
        <w:ind w:firstLineChars="0" w:firstLine="0"/>
        <w:jc w:val="left"/>
      </w:pPr>
      <w:r>
        <w:rPr>
          <w:rFonts w:ascii="宋体" w:hint="eastAsia"/>
          <w:b/>
          <w:noProof/>
          <w:sz w:val="52"/>
          <w:szCs w:val="52"/>
        </w:rPr>
        <w:drawing>
          <wp:inline distT="0" distB="0" distL="0" distR="0" wp14:anchorId="3606713C" wp14:editId="447D03F0">
            <wp:extent cx="3362325" cy="919480"/>
            <wp:effectExtent l="0" t="0" r="952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62325" cy="919480"/>
                    </a:xfrm>
                    <a:prstGeom prst="rect">
                      <a:avLst/>
                    </a:prstGeom>
                    <a:noFill/>
                    <a:ln>
                      <a:noFill/>
                    </a:ln>
                  </pic:spPr>
                </pic:pic>
              </a:graphicData>
            </a:graphic>
          </wp:inline>
        </w:drawing>
      </w:r>
    </w:p>
    <w:p w14:paraId="54781BA4" w14:textId="60738775" w:rsidR="000C5960" w:rsidRDefault="00F01802" w:rsidP="00CD64E6">
      <w:pPr>
        <w:widowControl/>
        <w:ind w:firstLine="480"/>
        <w:jc w:val="left"/>
      </w:pPr>
      <w:r>
        <w:rPr>
          <w:noProof/>
        </w:rPr>
        <mc:AlternateContent>
          <mc:Choice Requires="wps">
            <w:drawing>
              <wp:anchor distT="0" distB="0" distL="114300" distR="114300" simplePos="0" relativeHeight="251658240" behindDoc="0" locked="0" layoutInCell="1" allowOverlap="1" wp14:anchorId="5711A717" wp14:editId="4B1F0975">
                <wp:simplePos x="0" y="0"/>
                <wp:positionH relativeFrom="column">
                  <wp:posOffset>-142875</wp:posOffset>
                </wp:positionH>
                <wp:positionV relativeFrom="paragraph">
                  <wp:posOffset>121285</wp:posOffset>
                </wp:positionV>
                <wp:extent cx="6122035" cy="725170"/>
                <wp:effectExtent l="0" t="0" r="12065" b="17780"/>
                <wp:wrapNone/>
                <wp:docPr id="23"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2035" cy="725170"/>
                        </a:xfrm>
                        <a:prstGeom prst="rect">
                          <a:avLst/>
                        </a:prstGeom>
                        <a:solidFill>
                          <a:srgbClr val="4F81BD"/>
                        </a:solidFill>
                        <a:ln w="12700">
                          <a:solidFill>
                            <a:srgbClr val="FFFFFF"/>
                          </a:solidFill>
                          <a:miter lim="800000"/>
                          <a:headEnd/>
                          <a:tailEnd/>
                        </a:ln>
                      </wps:spPr>
                      <wps:txbx>
                        <w:txbxContent>
                          <w:p w14:paraId="746FDCF8" w14:textId="01742714" w:rsidR="000C5960" w:rsidRPr="002C2482" w:rsidRDefault="00AA50A1" w:rsidP="00734300">
                            <w:pPr>
                              <w:pStyle w:val="ac"/>
                              <w:ind w:firstLineChars="50" w:firstLine="300"/>
                              <w:rPr>
                                <w:rFonts w:ascii="华文中宋" w:eastAsia="华文中宋" w:hAnsi="华文中宋"/>
                                <w:color w:val="FFFFFF"/>
                                <w:sz w:val="60"/>
                                <w:szCs w:val="60"/>
                              </w:rPr>
                            </w:pPr>
                            <w:r>
                              <w:rPr>
                                <w:rFonts w:ascii="华文中宋" w:eastAsia="华文中宋" w:hAnsi="华文中宋" w:hint="eastAsia"/>
                                <w:b/>
                                <w:color w:val="FFFFFF"/>
                                <w:sz w:val="60"/>
                                <w:szCs w:val="60"/>
                              </w:rPr>
                              <w:t>计算机组成原理</w:t>
                            </w:r>
                            <w:r w:rsidR="000C5960" w:rsidRPr="00B5427A">
                              <w:rPr>
                                <w:rFonts w:ascii="华文中宋" w:eastAsia="华文中宋" w:hAnsi="华文中宋" w:hint="eastAsia"/>
                                <w:b/>
                                <w:color w:val="FFFFFF"/>
                                <w:sz w:val="60"/>
                                <w:szCs w:val="60"/>
                              </w:rPr>
                              <w:t xml:space="preserve">  </w:t>
                            </w:r>
                            <w:r w:rsidR="002C2482">
                              <w:rPr>
                                <w:rFonts w:ascii="华文中宋" w:eastAsia="华文中宋" w:hAnsi="华文中宋"/>
                                <w:b/>
                                <w:color w:val="FFFFFF"/>
                                <w:sz w:val="60"/>
                                <w:szCs w:val="60"/>
                              </w:rPr>
                              <w:t xml:space="preserve"> </w:t>
                            </w:r>
                            <w:r w:rsidR="002C2482">
                              <w:rPr>
                                <w:rFonts w:ascii="华文中宋" w:eastAsia="华文中宋" w:hAnsi="华文中宋" w:hint="eastAsia"/>
                                <w:b/>
                                <w:color w:val="FFFFFF"/>
                                <w:sz w:val="64"/>
                                <w:szCs w:val="64"/>
                              </w:rPr>
                              <w:t>·</w:t>
                            </w:r>
                            <w:r w:rsidR="007C58BD">
                              <w:rPr>
                                <w:rFonts w:ascii="华文中宋" w:eastAsia="华文中宋" w:hAnsi="华文中宋" w:hint="eastAsia"/>
                                <w:b/>
                                <w:color w:val="FFFFFF"/>
                                <w:sz w:val="64"/>
                                <w:szCs w:val="64"/>
                              </w:rPr>
                              <w:t>实验</w:t>
                            </w:r>
                            <w:r w:rsidR="002C2482">
                              <w:rPr>
                                <w:rFonts w:ascii="华文中宋" w:eastAsia="华文中宋" w:hAnsi="华文中宋" w:hint="eastAsia"/>
                                <w:b/>
                                <w:color w:val="FFFFFF"/>
                                <w:sz w:val="64"/>
                                <w:szCs w:val="64"/>
                              </w:rPr>
                              <w:t>报告·</w:t>
                            </w:r>
                          </w:p>
                        </w:txbxContent>
                      </wps:txbx>
                      <wps:bodyPr rot="0" vert="horz" wrap="square" lIns="0" tIns="45720" rIns="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5711A717" id="矩形 16" o:spid="_x0000_s1027" style="position:absolute;left:0;text-align:left;margin-left:-11.25pt;margin-top:9.55pt;width:482.05pt;height:57.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" fillcolor="#4f81bd" strokecolor="white" strokeweight="1pt">
                <v:textbox style="mso-fit-shape-to-text:t" inset="0,,0">
                  <w:txbxContent>
                    <w:p w14:paraId="746FDCF8" w14:textId="01742714" w:rsidR="000C5960" w:rsidRPr="002C2482" w:rsidRDefault="00AA50A1" w:rsidP="00734300">
                      <w:pPr>
                        <w:pStyle w:val="ac"/>
                        <w:ind w:firstLineChars="50" w:firstLine="300"/>
                        <w:rPr>
                          <w:rFonts w:ascii="华文中宋" w:eastAsia="华文中宋" w:hAnsi="华文中宋"/>
                          <w:color w:val="FFFFFF"/>
                          <w:sz w:val="60"/>
                          <w:szCs w:val="60"/>
                        </w:rPr>
                      </w:pPr>
                      <w:r>
                        <w:rPr>
                          <w:rFonts w:ascii="华文中宋" w:eastAsia="华文中宋" w:hAnsi="华文中宋" w:hint="eastAsia"/>
                          <w:b/>
                          <w:color w:val="FFFFFF"/>
                          <w:sz w:val="60"/>
                          <w:szCs w:val="60"/>
                        </w:rPr>
                        <w:t>计算机组成原理</w:t>
                      </w:r>
                      <w:r w:rsidR="000C5960" w:rsidRPr="00B5427A">
                        <w:rPr>
                          <w:rFonts w:ascii="华文中宋" w:eastAsia="华文中宋" w:hAnsi="华文中宋" w:hint="eastAsia"/>
                          <w:b/>
                          <w:color w:val="FFFFFF"/>
                          <w:sz w:val="60"/>
                          <w:szCs w:val="60"/>
                        </w:rPr>
                        <w:t xml:space="preserve">  </w:t>
                      </w:r>
                      <w:r w:rsidR="002C2482">
                        <w:rPr>
                          <w:rFonts w:ascii="华文中宋" w:eastAsia="华文中宋" w:hAnsi="华文中宋"/>
                          <w:b/>
                          <w:color w:val="FFFFFF"/>
                          <w:sz w:val="60"/>
                          <w:szCs w:val="60"/>
                        </w:rPr>
                        <w:t xml:space="preserve"> </w:t>
                      </w:r>
                      <w:r w:rsidR="002C2482">
                        <w:rPr>
                          <w:rFonts w:ascii="华文中宋" w:eastAsia="华文中宋" w:hAnsi="华文中宋" w:hint="eastAsia"/>
                          <w:b/>
                          <w:color w:val="FFFFFF"/>
                          <w:sz w:val="64"/>
                          <w:szCs w:val="64"/>
                        </w:rPr>
                        <w:t>·</w:t>
                      </w:r>
                      <w:r w:rsidR="007C58BD">
                        <w:rPr>
                          <w:rFonts w:ascii="华文中宋" w:eastAsia="华文中宋" w:hAnsi="华文中宋" w:hint="eastAsia"/>
                          <w:b/>
                          <w:color w:val="FFFFFF"/>
                          <w:sz w:val="64"/>
                          <w:szCs w:val="64"/>
                        </w:rPr>
                        <w:t>实验</w:t>
                      </w:r>
                      <w:r w:rsidR="002C2482">
                        <w:rPr>
                          <w:rFonts w:ascii="华文中宋" w:eastAsia="华文中宋" w:hAnsi="华文中宋" w:hint="eastAsia"/>
                          <w:b/>
                          <w:color w:val="FFFFFF"/>
                          <w:sz w:val="64"/>
                          <w:szCs w:val="64"/>
                        </w:rPr>
                        <w:t>报告·</w:t>
                      </w:r>
                    </w:p>
                  </w:txbxContent>
                </v:textbox>
              </v:rect>
            </w:pict>
          </mc:Fallback>
        </mc:AlternateContent>
      </w:r>
    </w:p>
    <w:p w14:paraId="1EC93D2B" w14:textId="77777777" w:rsidR="000C5960" w:rsidRDefault="000C5960" w:rsidP="00CD64E6">
      <w:pPr>
        <w:widowControl/>
        <w:ind w:firstLine="480"/>
        <w:jc w:val="left"/>
      </w:pPr>
    </w:p>
    <w:p w14:paraId="293C6540" w14:textId="77777777" w:rsidR="000C5960" w:rsidRDefault="000C5960" w:rsidP="00CD64E6">
      <w:pPr>
        <w:widowControl/>
        <w:ind w:firstLine="480"/>
        <w:jc w:val="left"/>
      </w:pPr>
    </w:p>
    <w:p w14:paraId="0D051ECC" w14:textId="77777777" w:rsidR="000C5960" w:rsidRDefault="000C5960" w:rsidP="00CD64E6">
      <w:pPr>
        <w:widowControl/>
        <w:ind w:firstLine="480"/>
        <w:jc w:val="left"/>
      </w:pPr>
    </w:p>
    <w:p w14:paraId="187B23B8" w14:textId="77777777" w:rsidR="000C5960" w:rsidRDefault="000C5960" w:rsidP="00CD64E6">
      <w:pPr>
        <w:widowControl/>
        <w:ind w:firstLine="480"/>
        <w:jc w:val="left"/>
      </w:pPr>
    </w:p>
    <w:p w14:paraId="471618BE" w14:textId="77777777" w:rsidR="000C5960" w:rsidRDefault="000C5960" w:rsidP="00CD64E6">
      <w:pPr>
        <w:widowControl/>
        <w:ind w:firstLine="480"/>
        <w:jc w:val="left"/>
      </w:pPr>
    </w:p>
    <w:p w14:paraId="35C01521" w14:textId="77777777" w:rsidR="000C5960" w:rsidRDefault="000C5960" w:rsidP="00CD64E6">
      <w:pPr>
        <w:widowControl/>
        <w:ind w:firstLine="480"/>
        <w:jc w:val="left"/>
      </w:pPr>
    </w:p>
    <w:p w14:paraId="24F7603E" w14:textId="77777777" w:rsidR="00BD59DA" w:rsidRDefault="00CB2392" w:rsidP="00CD64E6">
      <w:pPr>
        <w:widowControl/>
        <w:tabs>
          <w:tab w:val="left" w:pos="1884"/>
        </w:tabs>
        <w:ind w:firstLine="480"/>
        <w:jc w:val="left"/>
      </w:pPr>
      <w:r>
        <w:tab/>
      </w:r>
    </w:p>
    <w:p w14:paraId="4133E86A" w14:textId="77777777" w:rsidR="00BD59DA" w:rsidRDefault="00BD59DA" w:rsidP="00CD64E6">
      <w:pPr>
        <w:widowControl/>
        <w:ind w:firstLine="480"/>
        <w:jc w:val="left"/>
      </w:pPr>
    </w:p>
    <w:p w14:paraId="7F6805B1" w14:textId="77777777" w:rsidR="00BD59DA" w:rsidRDefault="00BD59DA" w:rsidP="00CD64E6">
      <w:pPr>
        <w:widowControl/>
        <w:ind w:firstLine="480"/>
        <w:jc w:val="left"/>
      </w:pPr>
    </w:p>
    <w:p w14:paraId="54AF59AD" w14:textId="77777777" w:rsidR="002C2482" w:rsidRDefault="002C2482" w:rsidP="00CD64E6">
      <w:pPr>
        <w:widowControl/>
        <w:ind w:firstLine="480"/>
        <w:jc w:val="left"/>
      </w:pPr>
    </w:p>
    <w:p w14:paraId="13537CFE" w14:textId="0467F312" w:rsidR="00BD59DA" w:rsidRPr="00E47852" w:rsidRDefault="00BD59DA" w:rsidP="007927EC">
      <w:pPr>
        <w:ind w:leftChars="-60" w:left="-4" w:hangingChars="50" w:hanging="140"/>
        <w:rPr>
          <w:rFonts w:ascii="黑体" w:eastAsia="黑体" w:hAnsi="黑体"/>
          <w:sz w:val="28"/>
        </w:rPr>
      </w:pPr>
    </w:p>
    <w:tbl>
      <w:tblPr>
        <w:tblW w:w="0" w:type="auto"/>
        <w:tblInd w:w="-176" w:type="dxa"/>
        <w:tblLayout w:type="fixed"/>
        <w:tblLook w:val="0000" w:firstRow="0" w:lastRow="0" w:firstColumn="0" w:lastColumn="0" w:noHBand="0" w:noVBand="0"/>
      </w:tblPr>
      <w:tblGrid>
        <w:gridCol w:w="1560"/>
        <w:gridCol w:w="3969"/>
      </w:tblGrid>
      <w:tr w:rsidR="000C5960" w14:paraId="763647B7" w14:textId="77777777" w:rsidTr="007C58BD">
        <w:trPr>
          <w:trHeight w:val="567"/>
        </w:trPr>
        <w:tc>
          <w:tcPr>
            <w:tcW w:w="1560" w:type="dxa"/>
            <w:vAlign w:val="bottom"/>
          </w:tcPr>
          <w:p w14:paraId="04EECF01" w14:textId="2D56EFC7" w:rsidR="000C5960" w:rsidRDefault="0035608A" w:rsidP="0035608A">
            <w:pPr>
              <w:ind w:firstLineChars="12" w:firstLine="34"/>
              <w:rPr>
                <w:rFonts w:ascii="黑体" w:eastAsia="黑体" w:hAnsi="黑体"/>
                <w:sz w:val="28"/>
              </w:rPr>
            </w:pPr>
            <w:r>
              <w:rPr>
                <w:rFonts w:ascii="黑体" w:eastAsia="黑体" w:hAnsi="黑体" w:hint="eastAsia"/>
                <w:sz w:val="28"/>
              </w:rPr>
              <w:t>学    院</w:t>
            </w:r>
            <w:r w:rsidR="000C5960">
              <w:rPr>
                <w:rFonts w:ascii="黑体" w:eastAsia="黑体" w:hAnsi="黑体" w:hint="eastAsia"/>
                <w:sz w:val="28"/>
              </w:rPr>
              <w:t>：</w:t>
            </w:r>
          </w:p>
        </w:tc>
        <w:tc>
          <w:tcPr>
            <w:tcW w:w="3969" w:type="dxa"/>
            <w:tcBorders>
              <w:bottom w:val="single" w:sz="4" w:space="0" w:color="auto"/>
            </w:tcBorders>
            <w:vAlign w:val="bottom"/>
          </w:tcPr>
          <w:p w14:paraId="58880BB7" w14:textId="04DE1DC9" w:rsidR="000C5960" w:rsidRDefault="003E5375" w:rsidP="00CD64E6">
            <w:pPr>
              <w:ind w:firstLine="560"/>
              <w:jc w:val="center"/>
              <w:rPr>
                <w:rFonts w:ascii="宋体" w:hAnsi="宋体"/>
                <w:sz w:val="28"/>
              </w:rPr>
            </w:pPr>
            <w:r>
              <w:rPr>
                <w:rFonts w:ascii="宋体" w:hAnsi="宋体" w:hint="eastAsia"/>
                <w:sz w:val="28"/>
              </w:rPr>
              <w:t>计算机</w:t>
            </w:r>
            <w:r w:rsidR="000C5960">
              <w:rPr>
                <w:rFonts w:ascii="宋体" w:hAnsi="宋体" w:hint="eastAsia"/>
                <w:sz w:val="28"/>
              </w:rPr>
              <w:t>与</w:t>
            </w:r>
            <w:r>
              <w:rPr>
                <w:rFonts w:ascii="宋体" w:hAnsi="宋体" w:hint="eastAsia"/>
                <w:sz w:val="28"/>
              </w:rPr>
              <w:t>信息学院</w:t>
            </w:r>
          </w:p>
        </w:tc>
      </w:tr>
      <w:tr w:rsidR="000C5960" w14:paraId="6F8A6C6E" w14:textId="77777777">
        <w:trPr>
          <w:trHeight w:val="567"/>
        </w:trPr>
        <w:tc>
          <w:tcPr>
            <w:tcW w:w="1560" w:type="dxa"/>
            <w:vAlign w:val="bottom"/>
          </w:tcPr>
          <w:p w14:paraId="1B6A2853" w14:textId="77777777" w:rsidR="000C5960" w:rsidRDefault="000C5960" w:rsidP="00EF7202">
            <w:pPr>
              <w:ind w:firstLineChars="12" w:firstLine="34"/>
              <w:rPr>
                <w:rFonts w:ascii="黑体" w:eastAsia="黑体" w:hAnsi="黑体"/>
                <w:sz w:val="28"/>
              </w:rPr>
            </w:pPr>
            <w:r>
              <w:rPr>
                <w:rFonts w:ascii="黑体" w:eastAsia="黑体" w:hAnsi="黑体" w:hint="eastAsia"/>
                <w:sz w:val="28"/>
              </w:rPr>
              <w:t>班    级：</w:t>
            </w:r>
          </w:p>
        </w:tc>
        <w:tc>
          <w:tcPr>
            <w:tcW w:w="3969" w:type="dxa"/>
            <w:tcBorders>
              <w:top w:val="single" w:sz="4" w:space="0" w:color="auto"/>
              <w:bottom w:val="single" w:sz="4" w:space="0" w:color="auto"/>
            </w:tcBorders>
            <w:vAlign w:val="bottom"/>
          </w:tcPr>
          <w:p w14:paraId="5299C0E8" w14:textId="08CC96E4" w:rsidR="000C5960" w:rsidRDefault="003E5375" w:rsidP="00CD64E6">
            <w:pPr>
              <w:ind w:firstLine="560"/>
              <w:jc w:val="center"/>
              <w:rPr>
                <w:rFonts w:ascii="宋体" w:hAnsi="宋体"/>
                <w:sz w:val="28"/>
              </w:rPr>
            </w:pPr>
            <w:bookmarkStart w:id="0" w:name="_GoBack"/>
            <w:bookmarkEnd w:id="0"/>
            <w:r>
              <w:rPr>
                <w:rFonts w:ascii="宋体" w:hAnsi="宋体" w:hint="eastAsia"/>
                <w:sz w:val="28"/>
              </w:rPr>
              <w:t>计算机19-1</w:t>
            </w:r>
            <w:r w:rsidR="00F709E9">
              <w:rPr>
                <w:rFonts w:ascii="宋体" w:hAnsi="宋体" w:hint="eastAsia"/>
                <w:sz w:val="28"/>
              </w:rPr>
              <w:t>班</w:t>
            </w:r>
          </w:p>
        </w:tc>
      </w:tr>
      <w:tr w:rsidR="000C5960" w14:paraId="1AE900CF" w14:textId="77777777">
        <w:trPr>
          <w:trHeight w:val="567"/>
        </w:trPr>
        <w:tc>
          <w:tcPr>
            <w:tcW w:w="1560" w:type="dxa"/>
            <w:vAlign w:val="bottom"/>
          </w:tcPr>
          <w:p w14:paraId="2C6EA43C" w14:textId="77777777" w:rsidR="000C5960" w:rsidRDefault="000C5960" w:rsidP="00EF7202">
            <w:pPr>
              <w:ind w:firstLineChars="12" w:firstLine="34"/>
              <w:rPr>
                <w:rFonts w:ascii="黑体" w:eastAsia="黑体" w:hAnsi="黑体"/>
                <w:sz w:val="28"/>
              </w:rPr>
            </w:pPr>
            <w:r>
              <w:rPr>
                <w:rFonts w:ascii="黑体" w:eastAsia="黑体" w:hAnsi="黑体" w:hint="eastAsia"/>
                <w:sz w:val="28"/>
              </w:rPr>
              <w:t>学    号：</w:t>
            </w:r>
          </w:p>
        </w:tc>
        <w:tc>
          <w:tcPr>
            <w:tcW w:w="3969" w:type="dxa"/>
            <w:tcBorders>
              <w:top w:val="single" w:sz="4" w:space="0" w:color="auto"/>
              <w:bottom w:val="single" w:sz="4" w:space="0" w:color="auto"/>
            </w:tcBorders>
            <w:vAlign w:val="bottom"/>
          </w:tcPr>
          <w:p w14:paraId="2B9F5768" w14:textId="5EC963D6" w:rsidR="000C5960" w:rsidRDefault="000D2CCB" w:rsidP="00CD64E6">
            <w:pPr>
              <w:ind w:firstLine="560"/>
              <w:jc w:val="center"/>
              <w:rPr>
                <w:rFonts w:ascii="宋体" w:hAnsi="宋体"/>
                <w:sz w:val="28"/>
              </w:rPr>
            </w:pPr>
            <w:r>
              <w:rPr>
                <w:rFonts w:ascii="宋体" w:hAnsi="宋体" w:hint="eastAsia"/>
                <w:sz w:val="28"/>
              </w:rPr>
              <w:t>201</w:t>
            </w:r>
            <w:r w:rsidR="000C5960">
              <w:rPr>
                <w:rFonts w:ascii="宋体" w:hAnsi="宋体" w:hint="eastAsia"/>
                <w:sz w:val="28"/>
              </w:rPr>
              <w:t>9</w:t>
            </w:r>
            <w:r>
              <w:rPr>
                <w:rFonts w:ascii="宋体" w:hAnsi="宋体" w:hint="eastAsia"/>
                <w:sz w:val="28"/>
              </w:rPr>
              <w:t>210000</w:t>
            </w:r>
          </w:p>
        </w:tc>
      </w:tr>
      <w:tr w:rsidR="000C5960" w14:paraId="72069E4A" w14:textId="77777777">
        <w:trPr>
          <w:trHeight w:val="567"/>
        </w:trPr>
        <w:tc>
          <w:tcPr>
            <w:tcW w:w="1560" w:type="dxa"/>
            <w:vAlign w:val="bottom"/>
          </w:tcPr>
          <w:p w14:paraId="77D0B85F" w14:textId="77777777" w:rsidR="000C5960" w:rsidRDefault="000C5960" w:rsidP="00EF7202">
            <w:pPr>
              <w:ind w:firstLineChars="12" w:firstLine="34"/>
              <w:rPr>
                <w:rFonts w:ascii="黑体" w:eastAsia="黑体" w:hAnsi="黑体"/>
                <w:sz w:val="28"/>
              </w:rPr>
            </w:pPr>
            <w:r>
              <w:rPr>
                <w:rFonts w:ascii="黑体" w:eastAsia="黑体" w:hAnsi="黑体" w:hint="eastAsia"/>
                <w:sz w:val="28"/>
              </w:rPr>
              <w:t>姓    名：</w:t>
            </w:r>
          </w:p>
        </w:tc>
        <w:tc>
          <w:tcPr>
            <w:tcW w:w="3969" w:type="dxa"/>
            <w:tcBorders>
              <w:top w:val="single" w:sz="4" w:space="0" w:color="auto"/>
              <w:bottom w:val="single" w:sz="4" w:space="0" w:color="auto"/>
            </w:tcBorders>
            <w:vAlign w:val="bottom"/>
          </w:tcPr>
          <w:p w14:paraId="1D3E170A" w14:textId="77777777" w:rsidR="000C5960" w:rsidRDefault="000C5960" w:rsidP="00CD64E6">
            <w:pPr>
              <w:ind w:firstLine="560"/>
              <w:jc w:val="center"/>
              <w:rPr>
                <w:rFonts w:ascii="宋体" w:hAnsi="宋体"/>
                <w:sz w:val="28"/>
              </w:rPr>
            </w:pPr>
            <w:proofErr w:type="gramStart"/>
            <w:r>
              <w:rPr>
                <w:rFonts w:ascii="宋体" w:hAnsi="宋体" w:hint="eastAsia"/>
                <w:sz w:val="28"/>
              </w:rPr>
              <w:t>范</w:t>
            </w:r>
            <w:proofErr w:type="gramEnd"/>
            <w:r>
              <w:rPr>
                <w:rFonts w:ascii="宋体" w:hAnsi="宋体"/>
                <w:sz w:val="28"/>
              </w:rPr>
              <w:t>XX</w:t>
            </w:r>
          </w:p>
        </w:tc>
      </w:tr>
      <w:tr w:rsidR="000C5960" w14:paraId="68D14DB0" w14:textId="77777777">
        <w:trPr>
          <w:trHeight w:val="567"/>
        </w:trPr>
        <w:tc>
          <w:tcPr>
            <w:tcW w:w="1560" w:type="dxa"/>
            <w:vAlign w:val="bottom"/>
          </w:tcPr>
          <w:p w14:paraId="02F37DEA" w14:textId="77777777" w:rsidR="000C5960" w:rsidRDefault="000C5960" w:rsidP="00EF7202">
            <w:pPr>
              <w:ind w:firstLineChars="12" w:firstLine="34"/>
              <w:rPr>
                <w:rFonts w:ascii="黑体" w:eastAsia="黑体" w:hAnsi="黑体"/>
                <w:sz w:val="28"/>
              </w:rPr>
            </w:pPr>
            <w:r>
              <w:rPr>
                <w:rFonts w:ascii="黑体" w:eastAsia="黑体" w:hAnsi="黑体" w:hint="eastAsia"/>
                <w:sz w:val="28"/>
              </w:rPr>
              <w:t>电    话：</w:t>
            </w:r>
          </w:p>
        </w:tc>
        <w:tc>
          <w:tcPr>
            <w:tcW w:w="3969" w:type="dxa"/>
            <w:tcBorders>
              <w:top w:val="single" w:sz="4" w:space="0" w:color="auto"/>
              <w:bottom w:val="single" w:sz="4" w:space="0" w:color="auto"/>
            </w:tcBorders>
            <w:vAlign w:val="bottom"/>
          </w:tcPr>
          <w:p w14:paraId="52322564" w14:textId="09710B5C" w:rsidR="000C5960" w:rsidRDefault="000C5960" w:rsidP="00CD64E6">
            <w:pPr>
              <w:ind w:firstLine="560"/>
              <w:jc w:val="center"/>
              <w:rPr>
                <w:rFonts w:ascii="宋体" w:hAnsi="宋体"/>
                <w:sz w:val="28"/>
              </w:rPr>
            </w:pPr>
            <w:r>
              <w:rPr>
                <w:rFonts w:ascii="宋体" w:hAnsi="宋体" w:hint="eastAsia"/>
                <w:sz w:val="28"/>
              </w:rPr>
              <w:t>13</w:t>
            </w:r>
            <w:r w:rsidR="003E5375">
              <w:rPr>
                <w:rFonts w:ascii="宋体" w:hAnsi="宋体" w:hint="eastAsia"/>
                <w:sz w:val="28"/>
              </w:rPr>
              <w:t>8XXXXXX</w:t>
            </w:r>
            <w:r w:rsidR="00F709E9">
              <w:rPr>
                <w:rFonts w:ascii="宋体" w:hAnsi="宋体" w:hint="eastAsia"/>
                <w:sz w:val="28"/>
              </w:rPr>
              <w:t>XX</w:t>
            </w:r>
          </w:p>
        </w:tc>
      </w:tr>
      <w:tr w:rsidR="000C5960" w14:paraId="6BAE7583" w14:textId="77777777">
        <w:trPr>
          <w:trHeight w:val="567"/>
        </w:trPr>
        <w:tc>
          <w:tcPr>
            <w:tcW w:w="1560" w:type="dxa"/>
            <w:vAlign w:val="bottom"/>
          </w:tcPr>
          <w:p w14:paraId="409E3A0B" w14:textId="77777777" w:rsidR="000C5960" w:rsidRDefault="000C5960" w:rsidP="00EF7202">
            <w:pPr>
              <w:ind w:firstLineChars="12" w:firstLine="34"/>
              <w:rPr>
                <w:rFonts w:ascii="黑体" w:eastAsia="黑体" w:hAnsi="黑体"/>
                <w:sz w:val="28"/>
              </w:rPr>
            </w:pPr>
            <w:proofErr w:type="gramStart"/>
            <w:r>
              <w:rPr>
                <w:rFonts w:ascii="黑体" w:eastAsia="黑体" w:hAnsi="黑体" w:hint="eastAsia"/>
                <w:sz w:val="28"/>
              </w:rPr>
              <w:t>邮</w:t>
            </w:r>
            <w:proofErr w:type="gramEnd"/>
            <w:r>
              <w:rPr>
                <w:rFonts w:ascii="黑体" w:eastAsia="黑体" w:hAnsi="黑体" w:hint="eastAsia"/>
                <w:sz w:val="28"/>
              </w:rPr>
              <w:t xml:space="preserve">    件：</w:t>
            </w:r>
          </w:p>
        </w:tc>
        <w:tc>
          <w:tcPr>
            <w:tcW w:w="3969" w:type="dxa"/>
            <w:tcBorders>
              <w:top w:val="single" w:sz="4" w:space="0" w:color="auto"/>
              <w:bottom w:val="single" w:sz="4" w:space="0" w:color="auto"/>
            </w:tcBorders>
            <w:vAlign w:val="bottom"/>
          </w:tcPr>
          <w:p w14:paraId="1125A16C" w14:textId="34390A8C" w:rsidR="000C5960" w:rsidRDefault="002229F8" w:rsidP="007D446F">
            <w:pPr>
              <w:ind w:firstLine="560"/>
              <w:jc w:val="center"/>
              <w:rPr>
                <w:rFonts w:ascii="宋体" w:hAnsi="宋体"/>
                <w:sz w:val="28"/>
              </w:rPr>
            </w:pPr>
            <w:hyperlink r:id="rId11" w:history="1">
              <w:r w:rsidR="00F709E9" w:rsidRPr="005417FA">
                <w:rPr>
                  <w:rStyle w:val="af"/>
                  <w:rFonts w:ascii="宋体" w:hAnsi="宋体" w:hint="eastAsia"/>
                  <w:sz w:val="28"/>
                </w:rPr>
                <w:t>134567890@qq.com</w:t>
              </w:r>
            </w:hyperlink>
          </w:p>
        </w:tc>
      </w:tr>
      <w:tr w:rsidR="000C5960" w14:paraId="561F5508" w14:textId="77777777">
        <w:trPr>
          <w:trHeight w:val="567"/>
        </w:trPr>
        <w:tc>
          <w:tcPr>
            <w:tcW w:w="1560" w:type="dxa"/>
            <w:vAlign w:val="bottom"/>
          </w:tcPr>
          <w:p w14:paraId="1EDF1528" w14:textId="77777777" w:rsidR="000C5960" w:rsidRDefault="000C5960" w:rsidP="00EF7202">
            <w:pPr>
              <w:ind w:firstLineChars="12" w:firstLine="34"/>
              <w:rPr>
                <w:rFonts w:ascii="黑体" w:eastAsia="黑体" w:hAnsi="黑体"/>
                <w:sz w:val="28"/>
              </w:rPr>
            </w:pPr>
            <w:r>
              <w:rPr>
                <w:rFonts w:ascii="黑体" w:eastAsia="黑体" w:hAnsi="黑体" w:hint="eastAsia"/>
                <w:sz w:val="28"/>
              </w:rPr>
              <w:t>完成日期：</w:t>
            </w:r>
          </w:p>
        </w:tc>
        <w:tc>
          <w:tcPr>
            <w:tcW w:w="3969" w:type="dxa"/>
            <w:tcBorders>
              <w:top w:val="single" w:sz="4" w:space="0" w:color="auto"/>
              <w:bottom w:val="single" w:sz="4" w:space="0" w:color="auto"/>
            </w:tcBorders>
            <w:vAlign w:val="bottom"/>
          </w:tcPr>
          <w:p w14:paraId="6F3B6F07" w14:textId="39B61794" w:rsidR="000C5960" w:rsidRDefault="003E5375" w:rsidP="00CD64E6">
            <w:pPr>
              <w:ind w:firstLine="560"/>
              <w:jc w:val="center"/>
              <w:rPr>
                <w:rFonts w:ascii="宋体" w:hAnsi="宋体"/>
                <w:sz w:val="28"/>
              </w:rPr>
            </w:pPr>
            <w:r>
              <w:rPr>
                <w:rFonts w:ascii="宋体" w:hAnsi="宋体" w:hint="eastAsia"/>
                <w:sz w:val="28"/>
              </w:rPr>
              <w:t>202</w:t>
            </w:r>
            <w:r w:rsidR="007C58BD">
              <w:rPr>
                <w:rFonts w:ascii="宋体" w:hAnsi="宋体"/>
                <w:sz w:val="28"/>
              </w:rPr>
              <w:t>4</w:t>
            </w:r>
            <w:r w:rsidR="00FD5F55">
              <w:rPr>
                <w:rFonts w:ascii="宋体" w:hAnsi="宋体" w:hint="eastAsia"/>
                <w:sz w:val="28"/>
              </w:rPr>
              <w:t>-06</w:t>
            </w:r>
            <w:r w:rsidR="000C5960">
              <w:rPr>
                <w:rFonts w:ascii="宋体" w:hAnsi="宋体" w:hint="eastAsia"/>
                <w:sz w:val="28"/>
              </w:rPr>
              <w:t xml:space="preserve">-05 </w:t>
            </w:r>
          </w:p>
        </w:tc>
      </w:tr>
      <w:tr w:rsidR="00EF7202" w14:paraId="125A5835" w14:textId="77777777">
        <w:trPr>
          <w:trHeight w:val="567"/>
        </w:trPr>
        <w:tc>
          <w:tcPr>
            <w:tcW w:w="1560" w:type="dxa"/>
            <w:vAlign w:val="bottom"/>
          </w:tcPr>
          <w:p w14:paraId="476F2B59" w14:textId="00B77311" w:rsidR="00EF7202" w:rsidRDefault="00EF7202" w:rsidP="00EF7202">
            <w:pPr>
              <w:ind w:firstLineChars="12" w:firstLine="34"/>
              <w:rPr>
                <w:rFonts w:ascii="黑体" w:eastAsia="黑体" w:hAnsi="黑体"/>
                <w:sz w:val="28"/>
              </w:rPr>
            </w:pPr>
            <w:r w:rsidRPr="00E47852">
              <w:rPr>
                <w:rFonts w:ascii="黑体" w:eastAsia="黑体" w:hAnsi="黑体" w:hint="eastAsia"/>
                <w:sz w:val="28"/>
              </w:rPr>
              <w:t>指导教师</w:t>
            </w:r>
            <w:r>
              <w:rPr>
                <w:rFonts w:ascii="黑体" w:eastAsia="黑体" w:hAnsi="黑体" w:hint="eastAsia"/>
                <w:sz w:val="28"/>
              </w:rPr>
              <w:t>：</w:t>
            </w:r>
          </w:p>
        </w:tc>
        <w:tc>
          <w:tcPr>
            <w:tcW w:w="3969" w:type="dxa"/>
            <w:tcBorders>
              <w:top w:val="single" w:sz="4" w:space="0" w:color="auto"/>
              <w:bottom w:val="single" w:sz="4" w:space="0" w:color="auto"/>
            </w:tcBorders>
            <w:vAlign w:val="bottom"/>
          </w:tcPr>
          <w:p w14:paraId="0EDEBF37" w14:textId="2707A346" w:rsidR="00EF7202" w:rsidRDefault="00EF7202" w:rsidP="00CD64E6">
            <w:pPr>
              <w:ind w:firstLine="560"/>
              <w:jc w:val="center"/>
              <w:rPr>
                <w:rFonts w:ascii="宋体" w:hAnsi="宋体"/>
                <w:sz w:val="28"/>
              </w:rPr>
            </w:pPr>
          </w:p>
        </w:tc>
      </w:tr>
    </w:tbl>
    <w:p w14:paraId="1AFF04DE" w14:textId="45B5867A" w:rsidR="000C5960" w:rsidRDefault="00EF7202" w:rsidP="007D446F">
      <w:pPr>
        <w:widowControl/>
        <w:ind w:leftChars="-59" w:left="-2" w:hangingChars="50" w:hanging="140"/>
        <w:jc w:val="left"/>
      </w:pPr>
      <w:r>
        <w:rPr>
          <w:rFonts w:ascii="黑体" w:eastAsia="黑体" w:hAnsi="黑体" w:hint="eastAsia"/>
          <w:sz w:val="28"/>
        </w:rPr>
        <w:t xml:space="preserve">         </w:t>
      </w:r>
    </w:p>
    <w:p w14:paraId="446A7D35" w14:textId="3BC98BCC" w:rsidR="000C5960" w:rsidRDefault="000C5960" w:rsidP="00CD64E6">
      <w:pPr>
        <w:widowControl/>
        <w:ind w:firstLine="480"/>
        <w:jc w:val="left"/>
        <w:sectPr w:rsidR="000C5960">
          <w:headerReference w:type="even" r:id="rId12"/>
          <w:headerReference w:type="default" r:id="rId13"/>
          <w:footerReference w:type="even" r:id="rId14"/>
          <w:footerReference w:type="default" r:id="rId15"/>
          <w:headerReference w:type="first" r:id="rId16"/>
          <w:footerReference w:type="first" r:id="rId17"/>
          <w:pgSz w:w="11906" w:h="16838"/>
          <w:pgMar w:top="1440" w:right="1416" w:bottom="1440" w:left="1800" w:header="851" w:footer="992" w:gutter="0"/>
          <w:pgNumType w:start="0"/>
          <w:cols w:space="720"/>
          <w:docGrid w:type="lines" w:linePitch="326"/>
        </w:sectPr>
      </w:pPr>
    </w:p>
    <w:p w14:paraId="44523BD0" w14:textId="77777777" w:rsidR="000C5960" w:rsidRDefault="000C5960" w:rsidP="00CD64E6">
      <w:pPr>
        <w:pStyle w:val="afb"/>
        <w:spacing w:line="720" w:lineRule="auto"/>
        <w:ind w:firstLine="640"/>
        <w:jc w:val="center"/>
        <w:rPr>
          <w:rFonts w:ascii="黑体" w:eastAsia="黑体" w:hAnsi="黑体"/>
          <w:sz w:val="32"/>
          <w:szCs w:val="32"/>
        </w:rPr>
      </w:pPr>
      <w:bookmarkStart w:id="1" w:name="_Toc134007856"/>
      <w:bookmarkStart w:id="2" w:name="_Toc135227306"/>
      <w:bookmarkStart w:id="3" w:name="_Toc135227385"/>
      <w:bookmarkStart w:id="4" w:name="_Toc135227507"/>
      <w:bookmarkStart w:id="5" w:name="_Toc135227598"/>
      <w:bookmarkStart w:id="6" w:name="_Toc135229710"/>
      <w:bookmarkStart w:id="7" w:name="_Toc266358958"/>
      <w:r>
        <w:rPr>
          <w:rFonts w:ascii="黑体" w:eastAsia="黑体" w:hAnsi="黑体" w:hint="eastAsia"/>
          <w:sz w:val="32"/>
          <w:szCs w:val="32"/>
        </w:rPr>
        <w:lastRenderedPageBreak/>
        <w:t xml:space="preserve">目   </w:t>
      </w:r>
      <w:commentRangeStart w:id="8"/>
      <w:r>
        <w:rPr>
          <w:rFonts w:ascii="黑体" w:eastAsia="黑体" w:hAnsi="黑体" w:hint="eastAsia"/>
          <w:sz w:val="32"/>
          <w:szCs w:val="32"/>
        </w:rPr>
        <w:t>录</w:t>
      </w:r>
      <w:bookmarkStart w:id="9" w:name="_Toc134007857"/>
      <w:bookmarkStart w:id="10" w:name="_Toc135227307"/>
      <w:bookmarkStart w:id="11" w:name="_Toc135227386"/>
      <w:bookmarkStart w:id="12" w:name="_Toc135227508"/>
      <w:bookmarkStart w:id="13" w:name="_Toc135229711"/>
      <w:bookmarkStart w:id="14" w:name="_Toc266358959"/>
      <w:bookmarkEnd w:id="1"/>
      <w:bookmarkEnd w:id="2"/>
      <w:bookmarkEnd w:id="3"/>
      <w:bookmarkEnd w:id="4"/>
      <w:bookmarkEnd w:id="5"/>
      <w:bookmarkEnd w:id="6"/>
      <w:bookmarkEnd w:id="7"/>
      <w:commentRangeEnd w:id="8"/>
      <w:r w:rsidR="002C0E43">
        <w:rPr>
          <w:rStyle w:val="a8"/>
          <w:rFonts w:ascii="Times New Roman" w:hAnsi="Times New Roman"/>
        </w:rPr>
        <w:commentReference w:id="8"/>
      </w:r>
    </w:p>
    <w:p w14:paraId="361DEBDF" w14:textId="77777777" w:rsidR="001244A3" w:rsidRDefault="000C5960" w:rsidP="000348F2">
      <w:pPr>
        <w:pStyle w:val="TOC1"/>
        <w:tabs>
          <w:tab w:val="left" w:pos="960"/>
          <w:tab w:val="right" w:leader="dot" w:pos="8834"/>
        </w:tabs>
        <w:ind w:firstLine="562"/>
        <w:rPr>
          <w:rFonts w:asciiTheme="minorHAnsi" w:eastAsiaTheme="minorEastAsia" w:hAnsiTheme="minorHAnsi" w:cstheme="minorBidi"/>
          <w:b w:val="0"/>
          <w:bCs w:val="0"/>
          <w:caps w:val="0"/>
          <w:noProof/>
          <w:sz w:val="21"/>
          <w:szCs w:val="22"/>
        </w:rPr>
      </w:pPr>
      <w:r>
        <w:fldChar w:fldCharType="begin"/>
      </w:r>
      <w:r>
        <w:instrText xml:space="preserve"> </w:instrText>
      </w:r>
      <w:r>
        <w:rPr>
          <w:rFonts w:hint="eastAsia"/>
        </w:rPr>
        <w:instrText>TOC \o "1-2" \h \z \u</w:instrText>
      </w:r>
      <w:r>
        <w:instrText xml:space="preserve"> </w:instrText>
      </w:r>
      <w:r>
        <w:fldChar w:fldCharType="separate"/>
      </w:r>
      <w:hyperlink w:anchor="_Toc69573810" w:history="1">
        <w:r w:rsidR="001244A3" w:rsidRPr="000348F2">
          <w:rPr>
            <w:rStyle w:val="af"/>
            <w:noProof/>
          </w:rPr>
          <w:t>1</w:t>
        </w:r>
        <w:r w:rsidR="001244A3">
          <w:rPr>
            <w:rFonts w:asciiTheme="minorHAnsi" w:eastAsiaTheme="minorEastAsia" w:hAnsiTheme="minorHAnsi" w:cstheme="minorBidi"/>
            <w:b w:val="0"/>
            <w:bCs w:val="0"/>
            <w:caps w:val="0"/>
            <w:noProof/>
            <w:sz w:val="21"/>
            <w:szCs w:val="22"/>
          </w:rPr>
          <w:tab/>
        </w:r>
        <w:r w:rsidR="001244A3" w:rsidRPr="000348F2">
          <w:rPr>
            <w:rStyle w:val="af"/>
            <w:noProof/>
          </w:rPr>
          <w:t>Verilog</w:t>
        </w:r>
        <w:r w:rsidR="001244A3" w:rsidRPr="000348F2">
          <w:rPr>
            <w:rStyle w:val="af"/>
            <w:rFonts w:hint="eastAsia"/>
            <w:noProof/>
          </w:rPr>
          <w:t>与</w:t>
        </w:r>
        <w:r w:rsidR="001244A3" w:rsidRPr="000348F2">
          <w:rPr>
            <w:rStyle w:val="af"/>
            <w:noProof/>
          </w:rPr>
          <w:t>vivado</w:t>
        </w:r>
        <w:r w:rsidR="001244A3" w:rsidRPr="000348F2">
          <w:rPr>
            <w:rStyle w:val="af"/>
            <w:rFonts w:hint="eastAsia"/>
            <w:noProof/>
          </w:rPr>
          <w:t>基础</w:t>
        </w:r>
        <w:r w:rsidR="001244A3">
          <w:rPr>
            <w:noProof/>
            <w:webHidden/>
          </w:rPr>
          <w:tab/>
        </w:r>
        <w:r w:rsidR="001244A3">
          <w:rPr>
            <w:noProof/>
            <w:webHidden/>
          </w:rPr>
          <w:fldChar w:fldCharType="begin"/>
        </w:r>
        <w:r w:rsidR="001244A3">
          <w:rPr>
            <w:noProof/>
            <w:webHidden/>
          </w:rPr>
          <w:instrText xml:space="preserve"> PAGEREF _Toc69573810 \h </w:instrText>
        </w:r>
        <w:r w:rsidR="001244A3">
          <w:rPr>
            <w:noProof/>
            <w:webHidden/>
          </w:rPr>
        </w:r>
        <w:r w:rsidR="001244A3">
          <w:rPr>
            <w:noProof/>
            <w:webHidden/>
          </w:rPr>
          <w:fldChar w:fldCharType="separate"/>
        </w:r>
        <w:r w:rsidR="001244A3">
          <w:rPr>
            <w:noProof/>
            <w:webHidden/>
          </w:rPr>
          <w:t>3</w:t>
        </w:r>
        <w:r w:rsidR="001244A3">
          <w:rPr>
            <w:noProof/>
            <w:webHidden/>
          </w:rPr>
          <w:fldChar w:fldCharType="end"/>
        </w:r>
      </w:hyperlink>
    </w:p>
    <w:p w14:paraId="34EEA101"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11" w:history="1">
        <w:r w:rsidR="001244A3" w:rsidRPr="000348F2">
          <w:rPr>
            <w:rStyle w:val="af"/>
            <w:noProof/>
            <w14:scene3d>
              <w14:camera w14:prst="orthographicFront"/>
              <w14:lightRig w14:rig="threePt" w14:dir="t">
                <w14:rot w14:lat="0" w14:lon="0" w14:rev="0"/>
              </w14:lightRig>
            </w14:scene3d>
          </w:rPr>
          <w:t>1.1</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设计要求</w:t>
        </w:r>
        <w:r w:rsidR="001244A3">
          <w:rPr>
            <w:noProof/>
            <w:webHidden/>
          </w:rPr>
          <w:tab/>
        </w:r>
        <w:r w:rsidR="001244A3">
          <w:rPr>
            <w:noProof/>
            <w:webHidden/>
          </w:rPr>
          <w:fldChar w:fldCharType="begin"/>
        </w:r>
        <w:r w:rsidR="001244A3">
          <w:rPr>
            <w:noProof/>
            <w:webHidden/>
          </w:rPr>
          <w:instrText xml:space="preserve"> PAGEREF _Toc69573811 \h </w:instrText>
        </w:r>
        <w:r w:rsidR="001244A3">
          <w:rPr>
            <w:noProof/>
            <w:webHidden/>
          </w:rPr>
        </w:r>
        <w:r w:rsidR="001244A3">
          <w:rPr>
            <w:noProof/>
            <w:webHidden/>
          </w:rPr>
          <w:fldChar w:fldCharType="separate"/>
        </w:r>
        <w:r w:rsidR="001244A3">
          <w:rPr>
            <w:noProof/>
            <w:webHidden/>
          </w:rPr>
          <w:t>3</w:t>
        </w:r>
        <w:r w:rsidR="001244A3">
          <w:rPr>
            <w:noProof/>
            <w:webHidden/>
          </w:rPr>
          <w:fldChar w:fldCharType="end"/>
        </w:r>
      </w:hyperlink>
    </w:p>
    <w:p w14:paraId="41A378C8"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12" w:history="1">
        <w:r w:rsidR="001244A3" w:rsidRPr="000348F2">
          <w:rPr>
            <w:rStyle w:val="af"/>
            <w:noProof/>
            <w14:scene3d>
              <w14:camera w14:prst="orthographicFront"/>
              <w14:lightRig w14:rig="threePt" w14:dir="t">
                <w14:rot w14:lat="0" w14:lon="0" w14:rev="0"/>
              </w14:lightRig>
            </w14:scene3d>
          </w:rPr>
          <w:t>1.2</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方案设计</w:t>
        </w:r>
        <w:r w:rsidR="001244A3">
          <w:rPr>
            <w:noProof/>
            <w:webHidden/>
          </w:rPr>
          <w:tab/>
        </w:r>
        <w:r w:rsidR="001244A3">
          <w:rPr>
            <w:noProof/>
            <w:webHidden/>
          </w:rPr>
          <w:fldChar w:fldCharType="begin"/>
        </w:r>
        <w:r w:rsidR="001244A3">
          <w:rPr>
            <w:noProof/>
            <w:webHidden/>
          </w:rPr>
          <w:instrText xml:space="preserve"> PAGEREF _Toc69573812 \h </w:instrText>
        </w:r>
        <w:r w:rsidR="001244A3">
          <w:rPr>
            <w:noProof/>
            <w:webHidden/>
          </w:rPr>
        </w:r>
        <w:r w:rsidR="001244A3">
          <w:rPr>
            <w:noProof/>
            <w:webHidden/>
          </w:rPr>
          <w:fldChar w:fldCharType="separate"/>
        </w:r>
        <w:r w:rsidR="001244A3">
          <w:rPr>
            <w:noProof/>
            <w:webHidden/>
          </w:rPr>
          <w:t>3</w:t>
        </w:r>
        <w:r w:rsidR="001244A3">
          <w:rPr>
            <w:noProof/>
            <w:webHidden/>
          </w:rPr>
          <w:fldChar w:fldCharType="end"/>
        </w:r>
      </w:hyperlink>
    </w:p>
    <w:p w14:paraId="375D6D32"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13" w:history="1">
        <w:r w:rsidR="001244A3" w:rsidRPr="000348F2">
          <w:rPr>
            <w:rStyle w:val="af"/>
            <w:noProof/>
            <w14:scene3d>
              <w14:camera w14:prst="orthographicFront"/>
              <w14:lightRig w14:rig="threePt" w14:dir="t">
                <w14:rot w14:lat="0" w14:lon="0" w14:rev="0"/>
              </w14:lightRig>
            </w14:scene3d>
          </w:rPr>
          <w:t>1.3</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实验步骤</w:t>
        </w:r>
        <w:r w:rsidR="001244A3">
          <w:rPr>
            <w:noProof/>
            <w:webHidden/>
          </w:rPr>
          <w:tab/>
        </w:r>
        <w:r w:rsidR="001244A3">
          <w:rPr>
            <w:noProof/>
            <w:webHidden/>
          </w:rPr>
          <w:fldChar w:fldCharType="begin"/>
        </w:r>
        <w:r w:rsidR="001244A3">
          <w:rPr>
            <w:noProof/>
            <w:webHidden/>
          </w:rPr>
          <w:instrText xml:space="preserve"> PAGEREF _Toc69573813 \h </w:instrText>
        </w:r>
        <w:r w:rsidR="001244A3">
          <w:rPr>
            <w:noProof/>
            <w:webHidden/>
          </w:rPr>
        </w:r>
        <w:r w:rsidR="001244A3">
          <w:rPr>
            <w:noProof/>
            <w:webHidden/>
          </w:rPr>
          <w:fldChar w:fldCharType="separate"/>
        </w:r>
        <w:r w:rsidR="001244A3">
          <w:rPr>
            <w:noProof/>
            <w:webHidden/>
          </w:rPr>
          <w:t>5</w:t>
        </w:r>
        <w:r w:rsidR="001244A3">
          <w:rPr>
            <w:noProof/>
            <w:webHidden/>
          </w:rPr>
          <w:fldChar w:fldCharType="end"/>
        </w:r>
      </w:hyperlink>
    </w:p>
    <w:p w14:paraId="1632D728"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14" w:history="1">
        <w:r w:rsidR="001244A3" w:rsidRPr="000348F2">
          <w:rPr>
            <w:rStyle w:val="af"/>
            <w:noProof/>
            <w14:scene3d>
              <w14:camera w14:prst="orthographicFront"/>
              <w14:lightRig w14:rig="threePt" w14:dir="t">
                <w14:rot w14:lat="0" w14:lon="0" w14:rev="0"/>
              </w14:lightRig>
            </w14:scene3d>
          </w:rPr>
          <w:t>1.4</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故障与调试</w:t>
        </w:r>
        <w:r w:rsidR="001244A3">
          <w:rPr>
            <w:noProof/>
            <w:webHidden/>
          </w:rPr>
          <w:tab/>
        </w:r>
        <w:r w:rsidR="001244A3">
          <w:rPr>
            <w:noProof/>
            <w:webHidden/>
          </w:rPr>
          <w:fldChar w:fldCharType="begin"/>
        </w:r>
        <w:r w:rsidR="001244A3">
          <w:rPr>
            <w:noProof/>
            <w:webHidden/>
          </w:rPr>
          <w:instrText xml:space="preserve"> PAGEREF _Toc69573814 \h </w:instrText>
        </w:r>
        <w:r w:rsidR="001244A3">
          <w:rPr>
            <w:noProof/>
            <w:webHidden/>
          </w:rPr>
        </w:r>
        <w:r w:rsidR="001244A3">
          <w:rPr>
            <w:noProof/>
            <w:webHidden/>
          </w:rPr>
          <w:fldChar w:fldCharType="separate"/>
        </w:r>
        <w:r w:rsidR="001244A3">
          <w:rPr>
            <w:noProof/>
            <w:webHidden/>
          </w:rPr>
          <w:t>6</w:t>
        </w:r>
        <w:r w:rsidR="001244A3">
          <w:rPr>
            <w:noProof/>
            <w:webHidden/>
          </w:rPr>
          <w:fldChar w:fldCharType="end"/>
        </w:r>
      </w:hyperlink>
    </w:p>
    <w:p w14:paraId="3774D1A7"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15" w:history="1">
        <w:r w:rsidR="001244A3" w:rsidRPr="000348F2">
          <w:rPr>
            <w:rStyle w:val="af"/>
            <w:noProof/>
            <w14:scene3d>
              <w14:camera w14:prst="orthographicFront"/>
              <w14:lightRig w14:rig="threePt" w14:dir="t">
                <w14:rot w14:lat="0" w14:lon="0" w14:rev="0"/>
              </w14:lightRig>
            </w14:scene3d>
          </w:rPr>
          <w:t>1.5</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仿真及分析</w:t>
        </w:r>
        <w:r w:rsidR="001244A3">
          <w:rPr>
            <w:noProof/>
            <w:webHidden/>
          </w:rPr>
          <w:tab/>
        </w:r>
        <w:r w:rsidR="001244A3">
          <w:rPr>
            <w:noProof/>
            <w:webHidden/>
          </w:rPr>
          <w:fldChar w:fldCharType="begin"/>
        </w:r>
        <w:r w:rsidR="001244A3">
          <w:rPr>
            <w:noProof/>
            <w:webHidden/>
          </w:rPr>
          <w:instrText xml:space="preserve"> PAGEREF _Toc69573815 \h </w:instrText>
        </w:r>
        <w:r w:rsidR="001244A3">
          <w:rPr>
            <w:noProof/>
            <w:webHidden/>
          </w:rPr>
        </w:r>
        <w:r w:rsidR="001244A3">
          <w:rPr>
            <w:noProof/>
            <w:webHidden/>
          </w:rPr>
          <w:fldChar w:fldCharType="separate"/>
        </w:r>
        <w:r w:rsidR="001244A3">
          <w:rPr>
            <w:noProof/>
            <w:webHidden/>
          </w:rPr>
          <w:t>6</w:t>
        </w:r>
        <w:r w:rsidR="001244A3">
          <w:rPr>
            <w:noProof/>
            <w:webHidden/>
          </w:rPr>
          <w:fldChar w:fldCharType="end"/>
        </w:r>
      </w:hyperlink>
    </w:p>
    <w:p w14:paraId="179BCF62" w14:textId="178985AC" w:rsidR="001244A3" w:rsidRDefault="002229F8" w:rsidP="000348F2">
      <w:pPr>
        <w:pStyle w:val="TOC1"/>
        <w:tabs>
          <w:tab w:val="left" w:pos="960"/>
          <w:tab w:val="right" w:leader="dot" w:pos="8834"/>
        </w:tabs>
        <w:ind w:firstLine="562"/>
        <w:rPr>
          <w:rFonts w:asciiTheme="minorHAnsi" w:eastAsiaTheme="minorEastAsia" w:hAnsiTheme="minorHAnsi" w:cstheme="minorBidi"/>
          <w:b w:val="0"/>
          <w:bCs w:val="0"/>
          <w:caps w:val="0"/>
          <w:noProof/>
          <w:sz w:val="21"/>
          <w:szCs w:val="22"/>
        </w:rPr>
      </w:pPr>
      <w:hyperlink w:anchor="_Toc69573816" w:history="1">
        <w:r w:rsidR="001244A3" w:rsidRPr="000348F2">
          <w:rPr>
            <w:rStyle w:val="af"/>
            <w:noProof/>
          </w:rPr>
          <w:t>2</w:t>
        </w:r>
        <w:r w:rsidR="001244A3">
          <w:rPr>
            <w:rFonts w:asciiTheme="minorHAnsi" w:eastAsiaTheme="minorEastAsia" w:hAnsiTheme="minorHAnsi" w:cstheme="minorBidi"/>
            <w:b w:val="0"/>
            <w:bCs w:val="0"/>
            <w:caps w:val="0"/>
            <w:noProof/>
            <w:sz w:val="21"/>
            <w:szCs w:val="22"/>
          </w:rPr>
          <w:tab/>
        </w:r>
        <w:r w:rsidR="001244A3" w:rsidRPr="000348F2">
          <w:rPr>
            <w:rStyle w:val="af"/>
            <w:noProof/>
          </w:rPr>
          <w:t>XXX</w:t>
        </w:r>
        <w:r w:rsidR="00897912">
          <w:rPr>
            <w:rStyle w:val="af"/>
            <w:rFonts w:hint="eastAsia"/>
            <w:noProof/>
          </w:rPr>
          <w:t>报告</w:t>
        </w:r>
        <w:r w:rsidR="001244A3">
          <w:rPr>
            <w:noProof/>
            <w:webHidden/>
          </w:rPr>
          <w:tab/>
        </w:r>
        <w:r w:rsidR="001244A3">
          <w:rPr>
            <w:noProof/>
            <w:webHidden/>
          </w:rPr>
          <w:fldChar w:fldCharType="begin"/>
        </w:r>
        <w:r w:rsidR="001244A3">
          <w:rPr>
            <w:noProof/>
            <w:webHidden/>
          </w:rPr>
          <w:instrText xml:space="preserve"> PAGEREF _Toc69573816 \h </w:instrText>
        </w:r>
        <w:r w:rsidR="001244A3">
          <w:rPr>
            <w:noProof/>
            <w:webHidden/>
          </w:rPr>
        </w:r>
        <w:r w:rsidR="001244A3">
          <w:rPr>
            <w:noProof/>
            <w:webHidden/>
          </w:rPr>
          <w:fldChar w:fldCharType="separate"/>
        </w:r>
        <w:r w:rsidR="001244A3">
          <w:rPr>
            <w:noProof/>
            <w:webHidden/>
          </w:rPr>
          <w:t>8</w:t>
        </w:r>
        <w:r w:rsidR="001244A3">
          <w:rPr>
            <w:noProof/>
            <w:webHidden/>
          </w:rPr>
          <w:fldChar w:fldCharType="end"/>
        </w:r>
      </w:hyperlink>
    </w:p>
    <w:p w14:paraId="4F6FA2AA"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17" w:history="1">
        <w:r w:rsidR="001244A3" w:rsidRPr="000348F2">
          <w:rPr>
            <w:rStyle w:val="af"/>
            <w:noProof/>
            <w14:scene3d>
              <w14:camera w14:prst="orthographicFront"/>
              <w14:lightRig w14:rig="threePt" w14:dir="t">
                <w14:rot w14:lat="0" w14:lon="0" w14:rev="0"/>
              </w14:lightRig>
            </w14:scene3d>
          </w:rPr>
          <w:t>2.1</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设计要求</w:t>
        </w:r>
        <w:r w:rsidR="001244A3">
          <w:rPr>
            <w:noProof/>
            <w:webHidden/>
          </w:rPr>
          <w:tab/>
        </w:r>
        <w:r w:rsidR="001244A3">
          <w:rPr>
            <w:noProof/>
            <w:webHidden/>
          </w:rPr>
          <w:fldChar w:fldCharType="begin"/>
        </w:r>
        <w:r w:rsidR="001244A3">
          <w:rPr>
            <w:noProof/>
            <w:webHidden/>
          </w:rPr>
          <w:instrText xml:space="preserve"> PAGEREF _Toc69573817 \h </w:instrText>
        </w:r>
        <w:r w:rsidR="001244A3">
          <w:rPr>
            <w:noProof/>
            <w:webHidden/>
          </w:rPr>
        </w:r>
        <w:r w:rsidR="001244A3">
          <w:rPr>
            <w:noProof/>
            <w:webHidden/>
          </w:rPr>
          <w:fldChar w:fldCharType="separate"/>
        </w:r>
        <w:r w:rsidR="001244A3">
          <w:rPr>
            <w:noProof/>
            <w:webHidden/>
          </w:rPr>
          <w:t>8</w:t>
        </w:r>
        <w:r w:rsidR="001244A3">
          <w:rPr>
            <w:noProof/>
            <w:webHidden/>
          </w:rPr>
          <w:fldChar w:fldCharType="end"/>
        </w:r>
      </w:hyperlink>
    </w:p>
    <w:p w14:paraId="08C03937"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18" w:history="1">
        <w:r w:rsidR="001244A3" w:rsidRPr="000348F2">
          <w:rPr>
            <w:rStyle w:val="af"/>
            <w:noProof/>
            <w14:scene3d>
              <w14:camera w14:prst="orthographicFront"/>
              <w14:lightRig w14:rig="threePt" w14:dir="t">
                <w14:rot w14:lat="0" w14:lon="0" w14:rev="0"/>
              </w14:lightRig>
            </w14:scene3d>
          </w:rPr>
          <w:t>2.2</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方案设计</w:t>
        </w:r>
        <w:r w:rsidR="001244A3">
          <w:rPr>
            <w:noProof/>
            <w:webHidden/>
          </w:rPr>
          <w:tab/>
        </w:r>
        <w:r w:rsidR="001244A3">
          <w:rPr>
            <w:noProof/>
            <w:webHidden/>
          </w:rPr>
          <w:fldChar w:fldCharType="begin"/>
        </w:r>
        <w:r w:rsidR="001244A3">
          <w:rPr>
            <w:noProof/>
            <w:webHidden/>
          </w:rPr>
          <w:instrText xml:space="preserve"> PAGEREF _Toc69573818 \h </w:instrText>
        </w:r>
        <w:r w:rsidR="001244A3">
          <w:rPr>
            <w:noProof/>
            <w:webHidden/>
          </w:rPr>
        </w:r>
        <w:r w:rsidR="001244A3">
          <w:rPr>
            <w:noProof/>
            <w:webHidden/>
          </w:rPr>
          <w:fldChar w:fldCharType="separate"/>
        </w:r>
        <w:r w:rsidR="001244A3">
          <w:rPr>
            <w:noProof/>
            <w:webHidden/>
          </w:rPr>
          <w:t>8</w:t>
        </w:r>
        <w:r w:rsidR="001244A3">
          <w:rPr>
            <w:noProof/>
            <w:webHidden/>
          </w:rPr>
          <w:fldChar w:fldCharType="end"/>
        </w:r>
      </w:hyperlink>
    </w:p>
    <w:p w14:paraId="515FA435"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19" w:history="1">
        <w:r w:rsidR="001244A3" w:rsidRPr="000348F2">
          <w:rPr>
            <w:rStyle w:val="af"/>
            <w:noProof/>
            <w14:scene3d>
              <w14:camera w14:prst="orthographicFront"/>
              <w14:lightRig w14:rig="threePt" w14:dir="t">
                <w14:rot w14:lat="0" w14:lon="0" w14:rev="0"/>
              </w14:lightRig>
            </w14:scene3d>
          </w:rPr>
          <w:t>2.3</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实验步骤</w:t>
        </w:r>
        <w:r w:rsidR="001244A3">
          <w:rPr>
            <w:noProof/>
            <w:webHidden/>
          </w:rPr>
          <w:tab/>
        </w:r>
        <w:r w:rsidR="001244A3">
          <w:rPr>
            <w:noProof/>
            <w:webHidden/>
          </w:rPr>
          <w:fldChar w:fldCharType="begin"/>
        </w:r>
        <w:r w:rsidR="001244A3">
          <w:rPr>
            <w:noProof/>
            <w:webHidden/>
          </w:rPr>
          <w:instrText xml:space="preserve"> PAGEREF _Toc69573819 \h </w:instrText>
        </w:r>
        <w:r w:rsidR="001244A3">
          <w:rPr>
            <w:noProof/>
            <w:webHidden/>
          </w:rPr>
        </w:r>
        <w:r w:rsidR="001244A3">
          <w:rPr>
            <w:noProof/>
            <w:webHidden/>
          </w:rPr>
          <w:fldChar w:fldCharType="separate"/>
        </w:r>
        <w:r w:rsidR="001244A3">
          <w:rPr>
            <w:noProof/>
            <w:webHidden/>
          </w:rPr>
          <w:t>8</w:t>
        </w:r>
        <w:r w:rsidR="001244A3">
          <w:rPr>
            <w:noProof/>
            <w:webHidden/>
          </w:rPr>
          <w:fldChar w:fldCharType="end"/>
        </w:r>
      </w:hyperlink>
    </w:p>
    <w:p w14:paraId="5D2B6C0E"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20" w:history="1">
        <w:r w:rsidR="001244A3" w:rsidRPr="000348F2">
          <w:rPr>
            <w:rStyle w:val="af"/>
            <w:noProof/>
            <w14:scene3d>
              <w14:camera w14:prst="orthographicFront"/>
              <w14:lightRig w14:rig="threePt" w14:dir="t">
                <w14:rot w14:lat="0" w14:lon="0" w14:rev="0"/>
              </w14:lightRig>
            </w14:scene3d>
          </w:rPr>
          <w:t>2.4</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故障与调试</w:t>
        </w:r>
        <w:r w:rsidR="001244A3">
          <w:rPr>
            <w:noProof/>
            <w:webHidden/>
          </w:rPr>
          <w:tab/>
        </w:r>
        <w:r w:rsidR="001244A3">
          <w:rPr>
            <w:noProof/>
            <w:webHidden/>
          </w:rPr>
          <w:fldChar w:fldCharType="begin"/>
        </w:r>
        <w:r w:rsidR="001244A3">
          <w:rPr>
            <w:noProof/>
            <w:webHidden/>
          </w:rPr>
          <w:instrText xml:space="preserve"> PAGEREF _Toc69573820 \h </w:instrText>
        </w:r>
        <w:r w:rsidR="001244A3">
          <w:rPr>
            <w:noProof/>
            <w:webHidden/>
          </w:rPr>
        </w:r>
        <w:r w:rsidR="001244A3">
          <w:rPr>
            <w:noProof/>
            <w:webHidden/>
          </w:rPr>
          <w:fldChar w:fldCharType="separate"/>
        </w:r>
        <w:r w:rsidR="001244A3">
          <w:rPr>
            <w:noProof/>
            <w:webHidden/>
          </w:rPr>
          <w:t>8</w:t>
        </w:r>
        <w:r w:rsidR="001244A3">
          <w:rPr>
            <w:noProof/>
            <w:webHidden/>
          </w:rPr>
          <w:fldChar w:fldCharType="end"/>
        </w:r>
      </w:hyperlink>
    </w:p>
    <w:p w14:paraId="65DD3704"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21" w:history="1">
        <w:r w:rsidR="001244A3" w:rsidRPr="000348F2">
          <w:rPr>
            <w:rStyle w:val="af"/>
            <w:noProof/>
            <w14:scene3d>
              <w14:camera w14:prst="orthographicFront"/>
              <w14:lightRig w14:rig="threePt" w14:dir="t">
                <w14:rot w14:lat="0" w14:lon="0" w14:rev="0"/>
              </w14:lightRig>
            </w14:scene3d>
          </w:rPr>
          <w:t>2.5</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仿真及分析</w:t>
        </w:r>
        <w:r w:rsidR="001244A3">
          <w:rPr>
            <w:noProof/>
            <w:webHidden/>
          </w:rPr>
          <w:tab/>
        </w:r>
        <w:r w:rsidR="001244A3">
          <w:rPr>
            <w:noProof/>
            <w:webHidden/>
          </w:rPr>
          <w:fldChar w:fldCharType="begin"/>
        </w:r>
        <w:r w:rsidR="001244A3">
          <w:rPr>
            <w:noProof/>
            <w:webHidden/>
          </w:rPr>
          <w:instrText xml:space="preserve"> PAGEREF _Toc69573821 \h </w:instrText>
        </w:r>
        <w:r w:rsidR="001244A3">
          <w:rPr>
            <w:noProof/>
            <w:webHidden/>
          </w:rPr>
        </w:r>
        <w:r w:rsidR="001244A3">
          <w:rPr>
            <w:noProof/>
            <w:webHidden/>
          </w:rPr>
          <w:fldChar w:fldCharType="separate"/>
        </w:r>
        <w:r w:rsidR="001244A3">
          <w:rPr>
            <w:noProof/>
            <w:webHidden/>
          </w:rPr>
          <w:t>9</w:t>
        </w:r>
        <w:r w:rsidR="001244A3">
          <w:rPr>
            <w:noProof/>
            <w:webHidden/>
          </w:rPr>
          <w:fldChar w:fldCharType="end"/>
        </w:r>
      </w:hyperlink>
    </w:p>
    <w:p w14:paraId="72947DCD" w14:textId="531580A7" w:rsidR="001244A3" w:rsidRDefault="002229F8" w:rsidP="000348F2">
      <w:pPr>
        <w:pStyle w:val="TOC1"/>
        <w:tabs>
          <w:tab w:val="left" w:pos="960"/>
          <w:tab w:val="right" w:leader="dot" w:pos="8834"/>
        </w:tabs>
        <w:ind w:firstLine="562"/>
        <w:rPr>
          <w:rFonts w:asciiTheme="minorHAnsi" w:eastAsiaTheme="minorEastAsia" w:hAnsiTheme="minorHAnsi" w:cstheme="minorBidi"/>
          <w:b w:val="0"/>
          <w:bCs w:val="0"/>
          <w:caps w:val="0"/>
          <w:noProof/>
          <w:sz w:val="21"/>
          <w:szCs w:val="22"/>
        </w:rPr>
      </w:pPr>
      <w:hyperlink w:anchor="_Toc69573822" w:history="1">
        <w:r w:rsidR="001244A3" w:rsidRPr="000348F2">
          <w:rPr>
            <w:rStyle w:val="af"/>
            <w:noProof/>
          </w:rPr>
          <w:t>3</w:t>
        </w:r>
        <w:r w:rsidR="001244A3">
          <w:rPr>
            <w:rFonts w:asciiTheme="minorHAnsi" w:eastAsiaTheme="minorEastAsia" w:hAnsiTheme="minorHAnsi" w:cstheme="minorBidi"/>
            <w:b w:val="0"/>
            <w:bCs w:val="0"/>
            <w:caps w:val="0"/>
            <w:noProof/>
            <w:sz w:val="21"/>
            <w:szCs w:val="22"/>
          </w:rPr>
          <w:tab/>
        </w:r>
        <w:r w:rsidR="001244A3" w:rsidRPr="000348F2">
          <w:rPr>
            <w:rStyle w:val="af"/>
            <w:noProof/>
          </w:rPr>
          <w:t>XXX</w:t>
        </w:r>
        <w:r w:rsidR="00897912" w:rsidRPr="00897912">
          <w:rPr>
            <w:rStyle w:val="af"/>
            <w:rFonts w:hint="eastAsia"/>
            <w:noProof/>
          </w:rPr>
          <w:t>报告</w:t>
        </w:r>
        <w:r w:rsidR="001244A3">
          <w:rPr>
            <w:noProof/>
            <w:webHidden/>
          </w:rPr>
          <w:tab/>
        </w:r>
        <w:r w:rsidR="001244A3">
          <w:rPr>
            <w:noProof/>
            <w:webHidden/>
          </w:rPr>
          <w:fldChar w:fldCharType="begin"/>
        </w:r>
        <w:r w:rsidR="001244A3">
          <w:rPr>
            <w:noProof/>
            <w:webHidden/>
          </w:rPr>
          <w:instrText xml:space="preserve"> PAGEREF _Toc69573822 \h </w:instrText>
        </w:r>
        <w:r w:rsidR="001244A3">
          <w:rPr>
            <w:noProof/>
            <w:webHidden/>
          </w:rPr>
        </w:r>
        <w:r w:rsidR="001244A3">
          <w:rPr>
            <w:noProof/>
            <w:webHidden/>
          </w:rPr>
          <w:fldChar w:fldCharType="separate"/>
        </w:r>
        <w:r w:rsidR="001244A3">
          <w:rPr>
            <w:noProof/>
            <w:webHidden/>
          </w:rPr>
          <w:t>10</w:t>
        </w:r>
        <w:r w:rsidR="001244A3">
          <w:rPr>
            <w:noProof/>
            <w:webHidden/>
          </w:rPr>
          <w:fldChar w:fldCharType="end"/>
        </w:r>
      </w:hyperlink>
    </w:p>
    <w:p w14:paraId="45AB0A26"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23" w:history="1">
        <w:r w:rsidR="001244A3" w:rsidRPr="000348F2">
          <w:rPr>
            <w:rStyle w:val="af"/>
            <w:noProof/>
            <w14:scene3d>
              <w14:camera w14:prst="orthographicFront"/>
              <w14:lightRig w14:rig="threePt" w14:dir="t">
                <w14:rot w14:lat="0" w14:lon="0" w14:rev="0"/>
              </w14:lightRig>
            </w14:scene3d>
          </w:rPr>
          <w:t>3.1</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设计要求</w:t>
        </w:r>
        <w:r w:rsidR="001244A3">
          <w:rPr>
            <w:noProof/>
            <w:webHidden/>
          </w:rPr>
          <w:tab/>
        </w:r>
        <w:r w:rsidR="001244A3">
          <w:rPr>
            <w:noProof/>
            <w:webHidden/>
          </w:rPr>
          <w:fldChar w:fldCharType="begin"/>
        </w:r>
        <w:r w:rsidR="001244A3">
          <w:rPr>
            <w:noProof/>
            <w:webHidden/>
          </w:rPr>
          <w:instrText xml:space="preserve"> PAGEREF _Toc69573823 \h </w:instrText>
        </w:r>
        <w:r w:rsidR="001244A3">
          <w:rPr>
            <w:noProof/>
            <w:webHidden/>
          </w:rPr>
        </w:r>
        <w:r w:rsidR="001244A3">
          <w:rPr>
            <w:noProof/>
            <w:webHidden/>
          </w:rPr>
          <w:fldChar w:fldCharType="separate"/>
        </w:r>
        <w:r w:rsidR="001244A3">
          <w:rPr>
            <w:noProof/>
            <w:webHidden/>
          </w:rPr>
          <w:t>10</w:t>
        </w:r>
        <w:r w:rsidR="001244A3">
          <w:rPr>
            <w:noProof/>
            <w:webHidden/>
          </w:rPr>
          <w:fldChar w:fldCharType="end"/>
        </w:r>
      </w:hyperlink>
    </w:p>
    <w:p w14:paraId="4DB12434"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24" w:history="1">
        <w:r w:rsidR="001244A3" w:rsidRPr="000348F2">
          <w:rPr>
            <w:rStyle w:val="af"/>
            <w:noProof/>
            <w14:scene3d>
              <w14:camera w14:prst="orthographicFront"/>
              <w14:lightRig w14:rig="threePt" w14:dir="t">
                <w14:rot w14:lat="0" w14:lon="0" w14:rev="0"/>
              </w14:lightRig>
            </w14:scene3d>
          </w:rPr>
          <w:t>3.2</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方案设计</w:t>
        </w:r>
        <w:r w:rsidR="001244A3">
          <w:rPr>
            <w:noProof/>
            <w:webHidden/>
          </w:rPr>
          <w:tab/>
        </w:r>
        <w:r w:rsidR="001244A3">
          <w:rPr>
            <w:noProof/>
            <w:webHidden/>
          </w:rPr>
          <w:fldChar w:fldCharType="begin"/>
        </w:r>
        <w:r w:rsidR="001244A3">
          <w:rPr>
            <w:noProof/>
            <w:webHidden/>
          </w:rPr>
          <w:instrText xml:space="preserve"> PAGEREF _Toc69573824 \h </w:instrText>
        </w:r>
        <w:r w:rsidR="001244A3">
          <w:rPr>
            <w:noProof/>
            <w:webHidden/>
          </w:rPr>
        </w:r>
        <w:r w:rsidR="001244A3">
          <w:rPr>
            <w:noProof/>
            <w:webHidden/>
          </w:rPr>
          <w:fldChar w:fldCharType="separate"/>
        </w:r>
        <w:r w:rsidR="001244A3">
          <w:rPr>
            <w:noProof/>
            <w:webHidden/>
          </w:rPr>
          <w:t>10</w:t>
        </w:r>
        <w:r w:rsidR="001244A3">
          <w:rPr>
            <w:noProof/>
            <w:webHidden/>
          </w:rPr>
          <w:fldChar w:fldCharType="end"/>
        </w:r>
      </w:hyperlink>
    </w:p>
    <w:p w14:paraId="1FC6B4E9"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25" w:history="1">
        <w:r w:rsidR="001244A3" w:rsidRPr="000348F2">
          <w:rPr>
            <w:rStyle w:val="af"/>
            <w:noProof/>
            <w14:scene3d>
              <w14:camera w14:prst="orthographicFront"/>
              <w14:lightRig w14:rig="threePt" w14:dir="t">
                <w14:rot w14:lat="0" w14:lon="0" w14:rev="0"/>
              </w14:lightRig>
            </w14:scene3d>
          </w:rPr>
          <w:t>3.3</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实验步骤</w:t>
        </w:r>
        <w:r w:rsidR="001244A3">
          <w:rPr>
            <w:noProof/>
            <w:webHidden/>
          </w:rPr>
          <w:tab/>
        </w:r>
        <w:r w:rsidR="001244A3">
          <w:rPr>
            <w:noProof/>
            <w:webHidden/>
          </w:rPr>
          <w:fldChar w:fldCharType="begin"/>
        </w:r>
        <w:r w:rsidR="001244A3">
          <w:rPr>
            <w:noProof/>
            <w:webHidden/>
          </w:rPr>
          <w:instrText xml:space="preserve"> PAGEREF _Toc69573825 \h </w:instrText>
        </w:r>
        <w:r w:rsidR="001244A3">
          <w:rPr>
            <w:noProof/>
            <w:webHidden/>
          </w:rPr>
        </w:r>
        <w:r w:rsidR="001244A3">
          <w:rPr>
            <w:noProof/>
            <w:webHidden/>
          </w:rPr>
          <w:fldChar w:fldCharType="separate"/>
        </w:r>
        <w:r w:rsidR="001244A3">
          <w:rPr>
            <w:noProof/>
            <w:webHidden/>
          </w:rPr>
          <w:t>10</w:t>
        </w:r>
        <w:r w:rsidR="001244A3">
          <w:rPr>
            <w:noProof/>
            <w:webHidden/>
          </w:rPr>
          <w:fldChar w:fldCharType="end"/>
        </w:r>
      </w:hyperlink>
    </w:p>
    <w:p w14:paraId="25171634"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26" w:history="1">
        <w:r w:rsidR="001244A3" w:rsidRPr="000348F2">
          <w:rPr>
            <w:rStyle w:val="af"/>
            <w:noProof/>
            <w14:scene3d>
              <w14:camera w14:prst="orthographicFront"/>
              <w14:lightRig w14:rig="threePt" w14:dir="t">
                <w14:rot w14:lat="0" w14:lon="0" w14:rev="0"/>
              </w14:lightRig>
            </w14:scene3d>
          </w:rPr>
          <w:t>3.4</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故障与调试</w:t>
        </w:r>
        <w:r w:rsidR="001244A3">
          <w:rPr>
            <w:noProof/>
            <w:webHidden/>
          </w:rPr>
          <w:tab/>
        </w:r>
        <w:r w:rsidR="001244A3">
          <w:rPr>
            <w:noProof/>
            <w:webHidden/>
          </w:rPr>
          <w:fldChar w:fldCharType="begin"/>
        </w:r>
        <w:r w:rsidR="001244A3">
          <w:rPr>
            <w:noProof/>
            <w:webHidden/>
          </w:rPr>
          <w:instrText xml:space="preserve"> PAGEREF _Toc69573826 \h </w:instrText>
        </w:r>
        <w:r w:rsidR="001244A3">
          <w:rPr>
            <w:noProof/>
            <w:webHidden/>
          </w:rPr>
        </w:r>
        <w:r w:rsidR="001244A3">
          <w:rPr>
            <w:noProof/>
            <w:webHidden/>
          </w:rPr>
          <w:fldChar w:fldCharType="separate"/>
        </w:r>
        <w:r w:rsidR="001244A3">
          <w:rPr>
            <w:noProof/>
            <w:webHidden/>
          </w:rPr>
          <w:t>10</w:t>
        </w:r>
        <w:r w:rsidR="001244A3">
          <w:rPr>
            <w:noProof/>
            <w:webHidden/>
          </w:rPr>
          <w:fldChar w:fldCharType="end"/>
        </w:r>
      </w:hyperlink>
    </w:p>
    <w:p w14:paraId="01BB8E47"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27" w:history="1">
        <w:r w:rsidR="001244A3" w:rsidRPr="000348F2">
          <w:rPr>
            <w:rStyle w:val="af"/>
            <w:noProof/>
            <w14:scene3d>
              <w14:camera w14:prst="orthographicFront"/>
              <w14:lightRig w14:rig="threePt" w14:dir="t">
                <w14:rot w14:lat="0" w14:lon="0" w14:rev="0"/>
              </w14:lightRig>
            </w14:scene3d>
          </w:rPr>
          <w:t>3.5</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仿真与分析</w:t>
        </w:r>
        <w:r w:rsidR="001244A3">
          <w:rPr>
            <w:noProof/>
            <w:webHidden/>
          </w:rPr>
          <w:tab/>
        </w:r>
        <w:r w:rsidR="001244A3">
          <w:rPr>
            <w:noProof/>
            <w:webHidden/>
          </w:rPr>
          <w:fldChar w:fldCharType="begin"/>
        </w:r>
        <w:r w:rsidR="001244A3">
          <w:rPr>
            <w:noProof/>
            <w:webHidden/>
          </w:rPr>
          <w:instrText xml:space="preserve"> PAGEREF _Toc69573827 \h </w:instrText>
        </w:r>
        <w:r w:rsidR="001244A3">
          <w:rPr>
            <w:noProof/>
            <w:webHidden/>
          </w:rPr>
        </w:r>
        <w:r w:rsidR="001244A3">
          <w:rPr>
            <w:noProof/>
            <w:webHidden/>
          </w:rPr>
          <w:fldChar w:fldCharType="separate"/>
        </w:r>
        <w:r w:rsidR="001244A3">
          <w:rPr>
            <w:noProof/>
            <w:webHidden/>
          </w:rPr>
          <w:t>11</w:t>
        </w:r>
        <w:r w:rsidR="001244A3">
          <w:rPr>
            <w:noProof/>
            <w:webHidden/>
          </w:rPr>
          <w:fldChar w:fldCharType="end"/>
        </w:r>
      </w:hyperlink>
    </w:p>
    <w:p w14:paraId="134DF4EA" w14:textId="3652A10F" w:rsidR="001244A3" w:rsidRDefault="002229F8" w:rsidP="000348F2">
      <w:pPr>
        <w:pStyle w:val="TOC1"/>
        <w:tabs>
          <w:tab w:val="left" w:pos="960"/>
          <w:tab w:val="right" w:leader="dot" w:pos="8834"/>
        </w:tabs>
        <w:ind w:firstLine="562"/>
        <w:rPr>
          <w:rFonts w:asciiTheme="minorHAnsi" w:eastAsiaTheme="minorEastAsia" w:hAnsiTheme="minorHAnsi" w:cstheme="minorBidi"/>
          <w:b w:val="0"/>
          <w:bCs w:val="0"/>
          <w:caps w:val="0"/>
          <w:noProof/>
          <w:sz w:val="21"/>
          <w:szCs w:val="22"/>
        </w:rPr>
      </w:pPr>
      <w:hyperlink w:anchor="_Toc69573828" w:history="1">
        <w:r w:rsidR="001244A3" w:rsidRPr="000348F2">
          <w:rPr>
            <w:rStyle w:val="af"/>
            <w:noProof/>
          </w:rPr>
          <w:t>4</w:t>
        </w:r>
        <w:r w:rsidR="001244A3">
          <w:rPr>
            <w:rFonts w:asciiTheme="minorHAnsi" w:eastAsiaTheme="minorEastAsia" w:hAnsiTheme="minorHAnsi" w:cstheme="minorBidi"/>
            <w:b w:val="0"/>
            <w:bCs w:val="0"/>
            <w:caps w:val="0"/>
            <w:noProof/>
            <w:sz w:val="21"/>
            <w:szCs w:val="22"/>
          </w:rPr>
          <w:tab/>
        </w:r>
        <w:r w:rsidR="001244A3" w:rsidRPr="000348F2">
          <w:rPr>
            <w:rStyle w:val="af"/>
            <w:noProof/>
          </w:rPr>
          <w:t>XXX</w:t>
        </w:r>
        <w:r w:rsidR="00897912" w:rsidRPr="00897912">
          <w:rPr>
            <w:rStyle w:val="af"/>
            <w:rFonts w:hint="eastAsia"/>
            <w:noProof/>
          </w:rPr>
          <w:t>报告</w:t>
        </w:r>
        <w:r w:rsidR="001244A3">
          <w:rPr>
            <w:noProof/>
            <w:webHidden/>
          </w:rPr>
          <w:tab/>
        </w:r>
        <w:r w:rsidR="001244A3">
          <w:rPr>
            <w:noProof/>
            <w:webHidden/>
          </w:rPr>
          <w:fldChar w:fldCharType="begin"/>
        </w:r>
        <w:r w:rsidR="001244A3">
          <w:rPr>
            <w:noProof/>
            <w:webHidden/>
          </w:rPr>
          <w:instrText xml:space="preserve"> PAGEREF _Toc69573828 \h </w:instrText>
        </w:r>
        <w:r w:rsidR="001244A3">
          <w:rPr>
            <w:noProof/>
            <w:webHidden/>
          </w:rPr>
        </w:r>
        <w:r w:rsidR="001244A3">
          <w:rPr>
            <w:noProof/>
            <w:webHidden/>
          </w:rPr>
          <w:fldChar w:fldCharType="separate"/>
        </w:r>
        <w:r w:rsidR="001244A3">
          <w:rPr>
            <w:noProof/>
            <w:webHidden/>
          </w:rPr>
          <w:t>12</w:t>
        </w:r>
        <w:r w:rsidR="001244A3">
          <w:rPr>
            <w:noProof/>
            <w:webHidden/>
          </w:rPr>
          <w:fldChar w:fldCharType="end"/>
        </w:r>
      </w:hyperlink>
    </w:p>
    <w:p w14:paraId="30B9748D"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29" w:history="1">
        <w:r w:rsidR="001244A3" w:rsidRPr="000348F2">
          <w:rPr>
            <w:rStyle w:val="af"/>
            <w:noProof/>
            <w14:scene3d>
              <w14:camera w14:prst="orthographicFront"/>
              <w14:lightRig w14:rig="threePt" w14:dir="t">
                <w14:rot w14:lat="0" w14:lon="0" w14:rev="0"/>
              </w14:lightRig>
            </w14:scene3d>
          </w:rPr>
          <w:t>4.1</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设计要求</w:t>
        </w:r>
        <w:r w:rsidR="001244A3">
          <w:rPr>
            <w:noProof/>
            <w:webHidden/>
          </w:rPr>
          <w:tab/>
        </w:r>
        <w:r w:rsidR="001244A3">
          <w:rPr>
            <w:noProof/>
            <w:webHidden/>
          </w:rPr>
          <w:fldChar w:fldCharType="begin"/>
        </w:r>
        <w:r w:rsidR="001244A3">
          <w:rPr>
            <w:noProof/>
            <w:webHidden/>
          </w:rPr>
          <w:instrText xml:space="preserve"> PAGEREF _Toc69573829 \h </w:instrText>
        </w:r>
        <w:r w:rsidR="001244A3">
          <w:rPr>
            <w:noProof/>
            <w:webHidden/>
          </w:rPr>
        </w:r>
        <w:r w:rsidR="001244A3">
          <w:rPr>
            <w:noProof/>
            <w:webHidden/>
          </w:rPr>
          <w:fldChar w:fldCharType="separate"/>
        </w:r>
        <w:r w:rsidR="001244A3">
          <w:rPr>
            <w:noProof/>
            <w:webHidden/>
          </w:rPr>
          <w:t>12</w:t>
        </w:r>
        <w:r w:rsidR="001244A3">
          <w:rPr>
            <w:noProof/>
            <w:webHidden/>
          </w:rPr>
          <w:fldChar w:fldCharType="end"/>
        </w:r>
      </w:hyperlink>
    </w:p>
    <w:p w14:paraId="55B910E6"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30" w:history="1">
        <w:r w:rsidR="001244A3" w:rsidRPr="000348F2">
          <w:rPr>
            <w:rStyle w:val="af"/>
            <w:noProof/>
            <w14:scene3d>
              <w14:camera w14:prst="orthographicFront"/>
              <w14:lightRig w14:rig="threePt" w14:dir="t">
                <w14:rot w14:lat="0" w14:lon="0" w14:rev="0"/>
              </w14:lightRig>
            </w14:scene3d>
          </w:rPr>
          <w:t>4.2</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方案设计</w:t>
        </w:r>
        <w:r w:rsidR="001244A3">
          <w:rPr>
            <w:noProof/>
            <w:webHidden/>
          </w:rPr>
          <w:tab/>
        </w:r>
        <w:r w:rsidR="001244A3">
          <w:rPr>
            <w:noProof/>
            <w:webHidden/>
          </w:rPr>
          <w:fldChar w:fldCharType="begin"/>
        </w:r>
        <w:r w:rsidR="001244A3">
          <w:rPr>
            <w:noProof/>
            <w:webHidden/>
          </w:rPr>
          <w:instrText xml:space="preserve"> PAGEREF _Toc69573830 \h </w:instrText>
        </w:r>
        <w:r w:rsidR="001244A3">
          <w:rPr>
            <w:noProof/>
            <w:webHidden/>
          </w:rPr>
        </w:r>
        <w:r w:rsidR="001244A3">
          <w:rPr>
            <w:noProof/>
            <w:webHidden/>
          </w:rPr>
          <w:fldChar w:fldCharType="separate"/>
        </w:r>
        <w:r w:rsidR="001244A3">
          <w:rPr>
            <w:noProof/>
            <w:webHidden/>
          </w:rPr>
          <w:t>12</w:t>
        </w:r>
        <w:r w:rsidR="001244A3">
          <w:rPr>
            <w:noProof/>
            <w:webHidden/>
          </w:rPr>
          <w:fldChar w:fldCharType="end"/>
        </w:r>
      </w:hyperlink>
    </w:p>
    <w:p w14:paraId="37CA32EE"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31" w:history="1">
        <w:r w:rsidR="001244A3" w:rsidRPr="000348F2">
          <w:rPr>
            <w:rStyle w:val="af"/>
            <w:noProof/>
            <w14:scene3d>
              <w14:camera w14:prst="orthographicFront"/>
              <w14:lightRig w14:rig="threePt" w14:dir="t">
                <w14:rot w14:lat="0" w14:lon="0" w14:rev="0"/>
              </w14:lightRig>
            </w14:scene3d>
          </w:rPr>
          <w:t>4.3</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实验步骤</w:t>
        </w:r>
        <w:r w:rsidR="001244A3">
          <w:rPr>
            <w:noProof/>
            <w:webHidden/>
          </w:rPr>
          <w:tab/>
        </w:r>
        <w:r w:rsidR="001244A3">
          <w:rPr>
            <w:noProof/>
            <w:webHidden/>
          </w:rPr>
          <w:fldChar w:fldCharType="begin"/>
        </w:r>
        <w:r w:rsidR="001244A3">
          <w:rPr>
            <w:noProof/>
            <w:webHidden/>
          </w:rPr>
          <w:instrText xml:space="preserve"> PAGEREF _Toc69573831 \h </w:instrText>
        </w:r>
        <w:r w:rsidR="001244A3">
          <w:rPr>
            <w:noProof/>
            <w:webHidden/>
          </w:rPr>
        </w:r>
        <w:r w:rsidR="001244A3">
          <w:rPr>
            <w:noProof/>
            <w:webHidden/>
          </w:rPr>
          <w:fldChar w:fldCharType="separate"/>
        </w:r>
        <w:r w:rsidR="001244A3">
          <w:rPr>
            <w:noProof/>
            <w:webHidden/>
          </w:rPr>
          <w:t>12</w:t>
        </w:r>
        <w:r w:rsidR="001244A3">
          <w:rPr>
            <w:noProof/>
            <w:webHidden/>
          </w:rPr>
          <w:fldChar w:fldCharType="end"/>
        </w:r>
      </w:hyperlink>
    </w:p>
    <w:p w14:paraId="63109319"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32" w:history="1">
        <w:r w:rsidR="001244A3" w:rsidRPr="000348F2">
          <w:rPr>
            <w:rStyle w:val="af"/>
            <w:noProof/>
            <w14:scene3d>
              <w14:camera w14:prst="orthographicFront"/>
              <w14:lightRig w14:rig="threePt" w14:dir="t">
                <w14:rot w14:lat="0" w14:lon="0" w14:rev="0"/>
              </w14:lightRig>
            </w14:scene3d>
          </w:rPr>
          <w:t>4.4</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故障与调试</w:t>
        </w:r>
        <w:r w:rsidR="001244A3">
          <w:rPr>
            <w:noProof/>
            <w:webHidden/>
          </w:rPr>
          <w:tab/>
        </w:r>
        <w:r w:rsidR="001244A3">
          <w:rPr>
            <w:noProof/>
            <w:webHidden/>
          </w:rPr>
          <w:fldChar w:fldCharType="begin"/>
        </w:r>
        <w:r w:rsidR="001244A3">
          <w:rPr>
            <w:noProof/>
            <w:webHidden/>
          </w:rPr>
          <w:instrText xml:space="preserve"> PAGEREF _Toc69573832 \h </w:instrText>
        </w:r>
        <w:r w:rsidR="001244A3">
          <w:rPr>
            <w:noProof/>
            <w:webHidden/>
          </w:rPr>
        </w:r>
        <w:r w:rsidR="001244A3">
          <w:rPr>
            <w:noProof/>
            <w:webHidden/>
          </w:rPr>
          <w:fldChar w:fldCharType="separate"/>
        </w:r>
        <w:r w:rsidR="001244A3">
          <w:rPr>
            <w:noProof/>
            <w:webHidden/>
          </w:rPr>
          <w:t>12</w:t>
        </w:r>
        <w:r w:rsidR="001244A3">
          <w:rPr>
            <w:noProof/>
            <w:webHidden/>
          </w:rPr>
          <w:fldChar w:fldCharType="end"/>
        </w:r>
      </w:hyperlink>
    </w:p>
    <w:p w14:paraId="0DE82098"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33" w:history="1">
        <w:r w:rsidR="001244A3" w:rsidRPr="000348F2">
          <w:rPr>
            <w:rStyle w:val="af"/>
            <w:noProof/>
            <w14:scene3d>
              <w14:camera w14:prst="orthographicFront"/>
              <w14:lightRig w14:rig="threePt" w14:dir="t">
                <w14:rot w14:lat="0" w14:lon="0" w14:rev="0"/>
              </w14:lightRig>
            </w14:scene3d>
          </w:rPr>
          <w:t>4.5</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仿真与分析</w:t>
        </w:r>
        <w:r w:rsidR="001244A3">
          <w:rPr>
            <w:noProof/>
            <w:webHidden/>
          </w:rPr>
          <w:tab/>
        </w:r>
        <w:r w:rsidR="001244A3">
          <w:rPr>
            <w:noProof/>
            <w:webHidden/>
          </w:rPr>
          <w:fldChar w:fldCharType="begin"/>
        </w:r>
        <w:r w:rsidR="001244A3">
          <w:rPr>
            <w:noProof/>
            <w:webHidden/>
          </w:rPr>
          <w:instrText xml:space="preserve"> PAGEREF _Toc69573833 \h </w:instrText>
        </w:r>
        <w:r w:rsidR="001244A3">
          <w:rPr>
            <w:noProof/>
            <w:webHidden/>
          </w:rPr>
        </w:r>
        <w:r w:rsidR="001244A3">
          <w:rPr>
            <w:noProof/>
            <w:webHidden/>
          </w:rPr>
          <w:fldChar w:fldCharType="separate"/>
        </w:r>
        <w:r w:rsidR="001244A3">
          <w:rPr>
            <w:noProof/>
            <w:webHidden/>
          </w:rPr>
          <w:t>13</w:t>
        </w:r>
        <w:r w:rsidR="001244A3">
          <w:rPr>
            <w:noProof/>
            <w:webHidden/>
          </w:rPr>
          <w:fldChar w:fldCharType="end"/>
        </w:r>
      </w:hyperlink>
    </w:p>
    <w:p w14:paraId="1D371A06" w14:textId="77777777" w:rsidR="001244A3" w:rsidRDefault="002229F8" w:rsidP="000348F2">
      <w:pPr>
        <w:pStyle w:val="TOC1"/>
        <w:tabs>
          <w:tab w:val="left" w:pos="1200"/>
          <w:tab w:val="right" w:leader="dot" w:pos="8834"/>
        </w:tabs>
        <w:ind w:firstLine="562"/>
        <w:rPr>
          <w:rFonts w:asciiTheme="minorHAnsi" w:eastAsiaTheme="minorEastAsia" w:hAnsiTheme="minorHAnsi" w:cstheme="minorBidi"/>
          <w:b w:val="0"/>
          <w:bCs w:val="0"/>
          <w:caps w:val="0"/>
          <w:noProof/>
          <w:sz w:val="21"/>
          <w:szCs w:val="22"/>
        </w:rPr>
      </w:pPr>
      <w:hyperlink w:anchor="_Toc69573834" w:history="1">
        <w:r w:rsidR="001244A3" w:rsidRPr="000348F2">
          <w:rPr>
            <w:rStyle w:val="af"/>
            <w:noProof/>
          </w:rPr>
          <w:t>5</w:t>
        </w:r>
        <w:r w:rsidR="001244A3">
          <w:rPr>
            <w:rFonts w:asciiTheme="minorHAnsi" w:eastAsiaTheme="minorEastAsia" w:hAnsiTheme="minorHAnsi" w:cstheme="minorBidi"/>
            <w:b w:val="0"/>
            <w:bCs w:val="0"/>
            <w:caps w:val="0"/>
            <w:noProof/>
            <w:sz w:val="21"/>
            <w:szCs w:val="22"/>
          </w:rPr>
          <w:tab/>
        </w:r>
        <w:r w:rsidR="001244A3" w:rsidRPr="000348F2">
          <w:rPr>
            <w:rStyle w:val="af"/>
            <w:rFonts w:hint="eastAsia"/>
            <w:noProof/>
          </w:rPr>
          <w:t>总结与心得</w:t>
        </w:r>
        <w:r w:rsidR="001244A3">
          <w:rPr>
            <w:noProof/>
            <w:webHidden/>
          </w:rPr>
          <w:tab/>
        </w:r>
        <w:r w:rsidR="001244A3">
          <w:rPr>
            <w:noProof/>
            <w:webHidden/>
          </w:rPr>
          <w:fldChar w:fldCharType="begin"/>
        </w:r>
        <w:r w:rsidR="001244A3">
          <w:rPr>
            <w:noProof/>
            <w:webHidden/>
          </w:rPr>
          <w:instrText xml:space="preserve"> PAGEREF _Toc69573834 \h </w:instrText>
        </w:r>
        <w:r w:rsidR="001244A3">
          <w:rPr>
            <w:noProof/>
            <w:webHidden/>
          </w:rPr>
        </w:r>
        <w:r w:rsidR="001244A3">
          <w:rPr>
            <w:noProof/>
            <w:webHidden/>
          </w:rPr>
          <w:fldChar w:fldCharType="separate"/>
        </w:r>
        <w:r w:rsidR="001244A3">
          <w:rPr>
            <w:noProof/>
            <w:webHidden/>
          </w:rPr>
          <w:t>14</w:t>
        </w:r>
        <w:r w:rsidR="001244A3">
          <w:rPr>
            <w:noProof/>
            <w:webHidden/>
          </w:rPr>
          <w:fldChar w:fldCharType="end"/>
        </w:r>
      </w:hyperlink>
    </w:p>
    <w:p w14:paraId="65EE117F"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35" w:history="1">
        <w:r w:rsidR="001244A3" w:rsidRPr="000348F2">
          <w:rPr>
            <w:rStyle w:val="af"/>
            <w:noProof/>
            <w14:scene3d>
              <w14:camera w14:prst="orthographicFront"/>
              <w14:lightRig w14:rig="threePt" w14:dir="t">
                <w14:rot w14:lat="0" w14:lon="0" w14:rev="0"/>
              </w14:lightRig>
            </w14:scene3d>
          </w:rPr>
          <w:t>5.1</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实验总结</w:t>
        </w:r>
        <w:r w:rsidR="001244A3">
          <w:rPr>
            <w:noProof/>
            <w:webHidden/>
          </w:rPr>
          <w:tab/>
        </w:r>
        <w:r w:rsidR="001244A3">
          <w:rPr>
            <w:noProof/>
            <w:webHidden/>
          </w:rPr>
          <w:fldChar w:fldCharType="begin"/>
        </w:r>
        <w:r w:rsidR="001244A3">
          <w:rPr>
            <w:noProof/>
            <w:webHidden/>
          </w:rPr>
          <w:instrText xml:space="preserve"> PAGEREF _Toc69573835 \h </w:instrText>
        </w:r>
        <w:r w:rsidR="001244A3">
          <w:rPr>
            <w:noProof/>
            <w:webHidden/>
          </w:rPr>
        </w:r>
        <w:r w:rsidR="001244A3">
          <w:rPr>
            <w:noProof/>
            <w:webHidden/>
          </w:rPr>
          <w:fldChar w:fldCharType="separate"/>
        </w:r>
        <w:r w:rsidR="001244A3">
          <w:rPr>
            <w:noProof/>
            <w:webHidden/>
          </w:rPr>
          <w:t>14</w:t>
        </w:r>
        <w:r w:rsidR="001244A3">
          <w:rPr>
            <w:noProof/>
            <w:webHidden/>
          </w:rPr>
          <w:fldChar w:fldCharType="end"/>
        </w:r>
      </w:hyperlink>
    </w:p>
    <w:p w14:paraId="7922339D" w14:textId="77777777" w:rsidR="001244A3" w:rsidRDefault="002229F8" w:rsidP="000348F2">
      <w:pPr>
        <w:pStyle w:val="TOC2"/>
        <w:tabs>
          <w:tab w:val="left" w:pos="1440"/>
          <w:tab w:val="right" w:leader="dot" w:pos="8834"/>
        </w:tabs>
        <w:ind w:firstLine="560"/>
        <w:rPr>
          <w:rFonts w:asciiTheme="minorHAnsi" w:eastAsiaTheme="minorEastAsia" w:hAnsiTheme="minorHAnsi" w:cstheme="minorBidi"/>
          <w:smallCaps w:val="0"/>
          <w:noProof/>
          <w:sz w:val="21"/>
          <w:szCs w:val="22"/>
        </w:rPr>
      </w:pPr>
      <w:hyperlink w:anchor="_Toc69573836" w:history="1">
        <w:r w:rsidR="001244A3" w:rsidRPr="000348F2">
          <w:rPr>
            <w:rStyle w:val="af"/>
            <w:noProof/>
            <w14:scene3d>
              <w14:camera w14:prst="orthographicFront"/>
              <w14:lightRig w14:rig="threePt" w14:dir="t">
                <w14:rot w14:lat="0" w14:lon="0" w14:rev="0"/>
              </w14:lightRig>
            </w14:scene3d>
          </w:rPr>
          <w:t>5.2</w:t>
        </w:r>
        <w:r w:rsidR="001244A3">
          <w:rPr>
            <w:rFonts w:asciiTheme="minorHAnsi" w:eastAsiaTheme="minorEastAsia" w:hAnsiTheme="minorHAnsi" w:cstheme="minorBidi"/>
            <w:smallCaps w:val="0"/>
            <w:noProof/>
            <w:sz w:val="21"/>
            <w:szCs w:val="22"/>
          </w:rPr>
          <w:tab/>
        </w:r>
        <w:r w:rsidR="001244A3" w:rsidRPr="000348F2">
          <w:rPr>
            <w:rStyle w:val="af"/>
            <w:rFonts w:hint="eastAsia"/>
            <w:noProof/>
          </w:rPr>
          <w:t>实验心得</w:t>
        </w:r>
        <w:r w:rsidR="001244A3">
          <w:rPr>
            <w:noProof/>
            <w:webHidden/>
          </w:rPr>
          <w:tab/>
        </w:r>
        <w:r w:rsidR="001244A3">
          <w:rPr>
            <w:noProof/>
            <w:webHidden/>
          </w:rPr>
          <w:fldChar w:fldCharType="begin"/>
        </w:r>
        <w:r w:rsidR="001244A3">
          <w:rPr>
            <w:noProof/>
            <w:webHidden/>
          </w:rPr>
          <w:instrText xml:space="preserve"> PAGEREF _Toc69573836 \h </w:instrText>
        </w:r>
        <w:r w:rsidR="001244A3">
          <w:rPr>
            <w:noProof/>
            <w:webHidden/>
          </w:rPr>
        </w:r>
        <w:r w:rsidR="001244A3">
          <w:rPr>
            <w:noProof/>
            <w:webHidden/>
          </w:rPr>
          <w:fldChar w:fldCharType="separate"/>
        </w:r>
        <w:r w:rsidR="001244A3">
          <w:rPr>
            <w:noProof/>
            <w:webHidden/>
          </w:rPr>
          <w:t>14</w:t>
        </w:r>
        <w:r w:rsidR="001244A3">
          <w:rPr>
            <w:noProof/>
            <w:webHidden/>
          </w:rPr>
          <w:fldChar w:fldCharType="end"/>
        </w:r>
      </w:hyperlink>
    </w:p>
    <w:p w14:paraId="3022FF41" w14:textId="77777777" w:rsidR="001244A3" w:rsidRDefault="002229F8" w:rsidP="001244A3">
      <w:pPr>
        <w:pStyle w:val="TOC1"/>
        <w:tabs>
          <w:tab w:val="right" w:leader="dot" w:pos="8834"/>
        </w:tabs>
        <w:ind w:firstLine="562"/>
        <w:rPr>
          <w:rFonts w:asciiTheme="minorHAnsi" w:eastAsiaTheme="minorEastAsia" w:hAnsiTheme="minorHAnsi" w:cstheme="minorBidi"/>
          <w:b w:val="0"/>
          <w:bCs w:val="0"/>
          <w:caps w:val="0"/>
          <w:noProof/>
          <w:sz w:val="21"/>
          <w:szCs w:val="22"/>
        </w:rPr>
      </w:pPr>
      <w:hyperlink w:anchor="_Toc69573837" w:history="1">
        <w:r w:rsidR="001244A3" w:rsidRPr="000348F2">
          <w:rPr>
            <w:rStyle w:val="af"/>
            <w:rFonts w:hint="eastAsia"/>
            <w:noProof/>
          </w:rPr>
          <w:t>参考文献</w:t>
        </w:r>
        <w:r w:rsidR="001244A3">
          <w:rPr>
            <w:noProof/>
            <w:webHidden/>
          </w:rPr>
          <w:tab/>
        </w:r>
        <w:r w:rsidR="001244A3">
          <w:rPr>
            <w:noProof/>
            <w:webHidden/>
          </w:rPr>
          <w:fldChar w:fldCharType="begin"/>
        </w:r>
        <w:r w:rsidR="001244A3">
          <w:rPr>
            <w:noProof/>
            <w:webHidden/>
          </w:rPr>
          <w:instrText xml:space="preserve"> PAGEREF _Toc69573837 \h </w:instrText>
        </w:r>
        <w:r w:rsidR="001244A3">
          <w:rPr>
            <w:noProof/>
            <w:webHidden/>
          </w:rPr>
        </w:r>
        <w:r w:rsidR="001244A3">
          <w:rPr>
            <w:noProof/>
            <w:webHidden/>
          </w:rPr>
          <w:fldChar w:fldCharType="separate"/>
        </w:r>
        <w:r w:rsidR="001244A3">
          <w:rPr>
            <w:noProof/>
            <w:webHidden/>
          </w:rPr>
          <w:t>15</w:t>
        </w:r>
        <w:r w:rsidR="001244A3">
          <w:rPr>
            <w:noProof/>
            <w:webHidden/>
          </w:rPr>
          <w:fldChar w:fldCharType="end"/>
        </w:r>
      </w:hyperlink>
    </w:p>
    <w:p w14:paraId="2CEFBBA9" w14:textId="77777777" w:rsidR="000C5960" w:rsidRDefault="000C5960" w:rsidP="001244A3">
      <w:pPr>
        <w:ind w:firstLine="480"/>
        <w:sectPr w:rsidR="000C5960" w:rsidSect="00F5775D">
          <w:headerReference w:type="default" r:id="rId21"/>
          <w:footerReference w:type="default" r:id="rId22"/>
          <w:footnotePr>
            <w:numRestart w:val="eachPage"/>
          </w:footnotePr>
          <w:pgSz w:w="11906" w:h="16838"/>
          <w:pgMar w:top="1843" w:right="1531" w:bottom="1588" w:left="1531" w:header="851" w:footer="992" w:gutter="0"/>
          <w:pgNumType w:fmt="upperRoman" w:start="1"/>
          <w:cols w:space="720"/>
          <w:docGrid w:type="linesAndChars" w:linePitch="459"/>
        </w:sectPr>
      </w:pPr>
      <w:r>
        <w:fldChar w:fldCharType="end"/>
      </w:r>
    </w:p>
    <w:p w14:paraId="03FF18CA" w14:textId="2F9B72AA" w:rsidR="000C5960" w:rsidRPr="00207D8A" w:rsidRDefault="006A24FE" w:rsidP="00CD64E6">
      <w:pPr>
        <w:pStyle w:val="10"/>
        <w:numPr>
          <w:ilvl w:val="0"/>
          <w:numId w:val="10"/>
        </w:numPr>
        <w:ind w:firstLine="640"/>
      </w:pPr>
      <w:bookmarkStart w:id="15" w:name="_Toc69573810"/>
      <w:bookmarkEnd w:id="9"/>
      <w:bookmarkEnd w:id="10"/>
      <w:bookmarkEnd w:id="11"/>
      <w:bookmarkEnd w:id="12"/>
      <w:bookmarkEnd w:id="13"/>
      <w:bookmarkEnd w:id="14"/>
      <w:r>
        <w:rPr>
          <w:rFonts w:hint="eastAsia"/>
        </w:rPr>
        <w:lastRenderedPageBreak/>
        <w:t>Verilog</w:t>
      </w:r>
      <w:r>
        <w:rPr>
          <w:rFonts w:hint="eastAsia"/>
        </w:rPr>
        <w:t>与</w:t>
      </w:r>
      <w:proofErr w:type="spellStart"/>
      <w:r>
        <w:rPr>
          <w:rFonts w:hint="eastAsia"/>
        </w:rPr>
        <w:t>vivado</w:t>
      </w:r>
      <w:proofErr w:type="spellEnd"/>
      <w:r>
        <w:rPr>
          <w:rFonts w:hint="eastAsia"/>
        </w:rPr>
        <w:t>基础</w:t>
      </w:r>
      <w:bookmarkEnd w:id="15"/>
    </w:p>
    <w:p w14:paraId="376B5334" w14:textId="2B1F060B" w:rsidR="00140BB2" w:rsidRPr="00894507" w:rsidRDefault="00140BB2" w:rsidP="00894507">
      <w:pPr>
        <w:ind w:firstLineChars="100" w:firstLine="361"/>
        <w:rPr>
          <w:b/>
          <w:color w:val="FF0000"/>
          <w:sz w:val="36"/>
          <w:szCs w:val="21"/>
        </w:rPr>
      </w:pPr>
      <w:r w:rsidRPr="00894507">
        <w:rPr>
          <w:rFonts w:hint="eastAsia"/>
          <w:b/>
          <w:color w:val="FF0000"/>
          <w:sz w:val="36"/>
          <w:szCs w:val="21"/>
        </w:rPr>
        <w:t>实验报告选择两次实验撰写</w:t>
      </w:r>
      <w:r w:rsidR="00BF0084">
        <w:rPr>
          <w:rFonts w:hint="eastAsia"/>
          <w:b/>
          <w:color w:val="FF0000"/>
          <w:sz w:val="36"/>
          <w:szCs w:val="21"/>
        </w:rPr>
        <w:t>，其中</w:t>
      </w:r>
      <w:r w:rsidR="00FB75C1">
        <w:rPr>
          <w:rFonts w:hint="eastAsia"/>
          <w:b/>
          <w:color w:val="FF0000"/>
          <w:sz w:val="36"/>
          <w:szCs w:val="21"/>
        </w:rPr>
        <w:t>“</w:t>
      </w:r>
      <w:r w:rsidR="00BF0084">
        <w:rPr>
          <w:rFonts w:hint="eastAsia"/>
          <w:b/>
          <w:color w:val="FF0000"/>
          <w:sz w:val="36"/>
          <w:szCs w:val="21"/>
        </w:rPr>
        <w:t>实验</w:t>
      </w:r>
      <w:r w:rsidR="00BF0084">
        <w:rPr>
          <w:rFonts w:hint="eastAsia"/>
          <w:b/>
          <w:color w:val="FF0000"/>
          <w:sz w:val="36"/>
          <w:szCs w:val="21"/>
        </w:rPr>
        <w:t>4</w:t>
      </w:r>
      <w:r w:rsidR="00BF0084">
        <w:rPr>
          <w:rFonts w:hint="eastAsia"/>
          <w:b/>
          <w:color w:val="FF0000"/>
          <w:sz w:val="36"/>
          <w:szCs w:val="21"/>
        </w:rPr>
        <w:t>单周期</w:t>
      </w:r>
      <w:r w:rsidR="00BF0084">
        <w:rPr>
          <w:rFonts w:hint="eastAsia"/>
          <w:b/>
          <w:color w:val="FF0000"/>
          <w:sz w:val="36"/>
          <w:szCs w:val="21"/>
        </w:rPr>
        <w:t>CPU</w:t>
      </w:r>
      <w:r w:rsidR="00BF0084">
        <w:rPr>
          <w:rFonts w:hint="eastAsia"/>
          <w:b/>
          <w:color w:val="FF0000"/>
          <w:sz w:val="36"/>
          <w:szCs w:val="21"/>
        </w:rPr>
        <w:t>的设计与实现</w:t>
      </w:r>
      <w:r w:rsidR="00FB75C1">
        <w:rPr>
          <w:rFonts w:hint="eastAsia"/>
          <w:b/>
          <w:color w:val="FF0000"/>
          <w:sz w:val="36"/>
          <w:szCs w:val="21"/>
        </w:rPr>
        <w:t>-</w:t>
      </w:r>
      <w:r w:rsidR="00FB75C1">
        <w:rPr>
          <w:rFonts w:hint="eastAsia"/>
          <w:b/>
          <w:color w:val="FF0000"/>
          <w:sz w:val="36"/>
          <w:szCs w:val="21"/>
        </w:rPr>
        <w:t>单指令</w:t>
      </w:r>
      <w:r w:rsidR="00FB75C1">
        <w:rPr>
          <w:rFonts w:hint="eastAsia"/>
          <w:b/>
          <w:color w:val="FF0000"/>
          <w:sz w:val="36"/>
          <w:szCs w:val="21"/>
        </w:rPr>
        <w:t>CPU</w:t>
      </w:r>
      <w:r w:rsidR="00FB75C1">
        <w:rPr>
          <w:rFonts w:hint="eastAsia"/>
          <w:b/>
          <w:color w:val="FF0000"/>
          <w:sz w:val="36"/>
          <w:szCs w:val="21"/>
        </w:rPr>
        <w:t>设计与实现”</w:t>
      </w:r>
      <w:r w:rsidR="00BF0084">
        <w:rPr>
          <w:rFonts w:hint="eastAsia"/>
          <w:b/>
          <w:color w:val="FF0000"/>
          <w:sz w:val="36"/>
          <w:szCs w:val="21"/>
        </w:rPr>
        <w:t>必选。</w:t>
      </w:r>
    </w:p>
    <w:p w14:paraId="2B63C73C" w14:textId="41D7A7D6" w:rsidR="000C5960" w:rsidRDefault="000C5960">
      <w:pPr>
        <w:ind w:firstLineChars="150" w:firstLine="361"/>
        <w:rPr>
          <w:b/>
          <w:color w:val="FF0000"/>
          <w:szCs w:val="21"/>
        </w:rPr>
      </w:pPr>
      <w:r>
        <w:rPr>
          <w:rFonts w:hint="eastAsia"/>
          <w:b/>
          <w:color w:val="FF0000"/>
          <w:szCs w:val="21"/>
        </w:rPr>
        <w:t>请仔细阅读所有的批注，阅读理解后删除</w:t>
      </w:r>
      <w:r w:rsidR="00894507">
        <w:rPr>
          <w:rFonts w:hint="eastAsia"/>
          <w:b/>
          <w:color w:val="FF0000"/>
          <w:szCs w:val="21"/>
        </w:rPr>
        <w:t>所有</w:t>
      </w:r>
      <w:r>
        <w:rPr>
          <w:rFonts w:hint="eastAsia"/>
          <w:b/>
          <w:color w:val="FF0000"/>
          <w:szCs w:val="21"/>
        </w:rPr>
        <w:t>批注</w:t>
      </w:r>
      <w:r w:rsidR="00894507">
        <w:rPr>
          <w:rFonts w:hint="eastAsia"/>
          <w:b/>
          <w:color w:val="FF0000"/>
          <w:szCs w:val="21"/>
        </w:rPr>
        <w:t>和红色说明</w:t>
      </w:r>
      <w:r w:rsidR="009867BE">
        <w:rPr>
          <w:rFonts w:hint="eastAsia"/>
          <w:b/>
          <w:color w:val="FF0000"/>
          <w:szCs w:val="21"/>
        </w:rPr>
        <w:t>文字</w:t>
      </w:r>
      <w:r w:rsidR="00894507">
        <w:rPr>
          <w:rFonts w:hint="eastAsia"/>
          <w:b/>
          <w:color w:val="FF0000"/>
          <w:szCs w:val="21"/>
        </w:rPr>
        <w:t>。</w:t>
      </w:r>
    </w:p>
    <w:p w14:paraId="2DDF1E5E" w14:textId="77777777" w:rsidR="000C5960" w:rsidRDefault="000C5960">
      <w:pPr>
        <w:ind w:firstLineChars="150" w:firstLine="361"/>
        <w:rPr>
          <w:b/>
          <w:color w:val="FF0000"/>
          <w:szCs w:val="21"/>
        </w:rPr>
      </w:pPr>
      <w:bookmarkStart w:id="16" w:name="OLE_LINK1"/>
      <w:r>
        <w:rPr>
          <w:rFonts w:hint="eastAsia"/>
          <w:b/>
          <w:color w:val="FF0000"/>
          <w:szCs w:val="21"/>
        </w:rPr>
        <w:t>模板各个标题下面的内容仅是举例，作者应依照自己思想重写该部分内容</w:t>
      </w:r>
    </w:p>
    <w:p w14:paraId="639CC042" w14:textId="77777777" w:rsidR="000C5960" w:rsidRDefault="002C2482" w:rsidP="00416DD7">
      <w:pPr>
        <w:pStyle w:val="2"/>
      </w:pPr>
      <w:bookmarkStart w:id="17" w:name="_Toc69573811"/>
      <w:bookmarkEnd w:id="16"/>
      <w:r>
        <w:rPr>
          <w:rFonts w:hint="eastAsia"/>
        </w:rPr>
        <w:t>设计</w:t>
      </w:r>
      <w:commentRangeStart w:id="18"/>
      <w:r>
        <w:rPr>
          <w:rFonts w:hint="eastAsia"/>
        </w:rPr>
        <w:t>要求</w:t>
      </w:r>
      <w:commentRangeEnd w:id="18"/>
      <w:r w:rsidR="00AD3BB5">
        <w:rPr>
          <w:rStyle w:val="a8"/>
          <w:rFonts w:ascii="Times New Roman" w:eastAsia="宋体" w:hAnsi="Times New Roman"/>
        </w:rPr>
        <w:commentReference w:id="18"/>
      </w:r>
      <w:bookmarkEnd w:id="17"/>
    </w:p>
    <w:p w14:paraId="7803A05F" w14:textId="77777777" w:rsidR="00FB00D7" w:rsidRDefault="00B84D82" w:rsidP="00CD64E6">
      <w:pPr>
        <w:ind w:firstLine="480"/>
      </w:pPr>
      <w:bookmarkStart w:id="19" w:name="_Toc134007858"/>
      <w:bookmarkStart w:id="20" w:name="_Toc135227308"/>
      <w:bookmarkStart w:id="21" w:name="_Toc135227387"/>
      <w:bookmarkStart w:id="22" w:name="_Toc135227509"/>
      <w:bookmarkStart w:id="23" w:name="_Toc266358960"/>
      <w:r w:rsidRPr="00CF4828">
        <w:t>熟悉并掌握</w:t>
      </w:r>
      <w:r w:rsidRPr="00CF4828">
        <w:t xml:space="preserve"> Verilog HDL </w:t>
      </w:r>
      <w:r w:rsidRPr="00CF4828">
        <w:t>与</w:t>
      </w:r>
      <w:r w:rsidRPr="00CF4828">
        <w:t xml:space="preserve"> </w:t>
      </w:r>
      <w:proofErr w:type="spellStart"/>
      <w:r w:rsidR="00CF4828" w:rsidRPr="00CF4828">
        <w:t>vivado</w:t>
      </w:r>
      <w:proofErr w:type="spellEnd"/>
      <w:r w:rsidRPr="00CF4828">
        <w:t xml:space="preserve"> </w:t>
      </w:r>
      <w:r w:rsidRPr="00CF4828">
        <w:t>的使用</w:t>
      </w:r>
      <w:r w:rsidR="00CF4828" w:rsidRPr="00CF4828">
        <w:t>。</w:t>
      </w:r>
    </w:p>
    <w:p w14:paraId="0E12C474" w14:textId="597E057D" w:rsidR="001C4992" w:rsidRPr="00FB00D7" w:rsidRDefault="001C4992" w:rsidP="001C4992">
      <w:pPr>
        <w:pStyle w:val="aff1"/>
        <w:spacing w:before="91" w:after="91"/>
        <w:ind w:firstLine="480"/>
        <w:jc w:val="left"/>
        <w:rPr>
          <w:rFonts w:ascii="Times New Roman" w:hAnsi="Times New Roman" w:cs="Times New Roman"/>
        </w:rPr>
      </w:pPr>
      <w:r w:rsidRPr="00FB00D7">
        <w:rPr>
          <w:rFonts w:ascii="Times New Roman" w:hAnsi="Times New Roman" w:cs="Times New Roman"/>
        </w:rPr>
        <w:t>请使用</w:t>
      </w:r>
      <w:r w:rsidRPr="00FB00D7">
        <w:rPr>
          <w:rFonts w:ascii="Times New Roman" w:hAnsi="Times New Roman" w:cs="Times New Roman"/>
        </w:rPr>
        <w:t xml:space="preserve"> Verilog </w:t>
      </w:r>
      <w:r w:rsidRPr="00FB00D7">
        <w:rPr>
          <w:rFonts w:ascii="Times New Roman" w:hAnsi="Times New Roman" w:cs="Times New Roman"/>
        </w:rPr>
        <w:t>完成</w:t>
      </w:r>
      <w:r>
        <w:rPr>
          <w:rFonts w:ascii="Times New Roman" w:hAnsi="Times New Roman" w:cs="Times New Roman"/>
        </w:rPr>
        <w:t>4</w:t>
      </w:r>
      <w:r>
        <w:rPr>
          <w:rFonts w:ascii="Times New Roman" w:hAnsi="Times New Roman" w:cs="Times New Roman" w:hint="eastAsia"/>
        </w:rPr>
        <w:t>选</w:t>
      </w:r>
      <w:r>
        <w:rPr>
          <w:rFonts w:ascii="Times New Roman" w:hAnsi="Times New Roman" w:cs="Times New Roman" w:hint="eastAsia"/>
        </w:rPr>
        <w:t xml:space="preserve">1 </w:t>
      </w:r>
      <w:r>
        <w:rPr>
          <w:rFonts w:ascii="Times New Roman" w:hAnsi="Times New Roman" w:cs="Times New Roman" w:hint="eastAsia"/>
        </w:rPr>
        <w:t>多路选择器（</w:t>
      </w:r>
      <w:r>
        <w:rPr>
          <w:rFonts w:ascii="Times New Roman" w:hAnsi="Times New Roman" w:cs="Times New Roman" w:hint="eastAsia"/>
        </w:rPr>
        <w:t>MUX</w:t>
      </w:r>
      <w:r>
        <w:rPr>
          <w:rFonts w:ascii="Times New Roman" w:hAnsi="Times New Roman" w:cs="Times New Roman" w:hint="eastAsia"/>
        </w:rPr>
        <w:t>）</w:t>
      </w:r>
      <w:r w:rsidRPr="00FB00D7">
        <w:rPr>
          <w:rFonts w:ascii="Times New Roman" w:hAnsi="Times New Roman" w:cs="Times New Roman"/>
        </w:rPr>
        <w:t xml:space="preserve"> </w:t>
      </w:r>
      <w:r>
        <w:rPr>
          <w:rFonts w:ascii="Times New Roman" w:hAnsi="Times New Roman" w:cs="Times New Roman"/>
        </w:rPr>
        <w:t>、</w:t>
      </w:r>
      <w:r w:rsidRPr="00FB00D7">
        <w:rPr>
          <w:rFonts w:ascii="Times New Roman" w:hAnsi="Times New Roman" w:cs="Times New Roman"/>
        </w:rPr>
        <w:t xml:space="preserve">4 </w:t>
      </w:r>
      <w:r w:rsidRPr="00FB00D7">
        <w:rPr>
          <w:rFonts w:ascii="Times New Roman" w:hAnsi="Times New Roman" w:cs="Times New Roman"/>
        </w:rPr>
        <w:t>位全加器、</w:t>
      </w:r>
      <w:r w:rsidRPr="00FB00D7">
        <w:rPr>
          <w:rFonts w:ascii="Times New Roman" w:hAnsi="Times New Roman" w:cs="Times New Roman"/>
        </w:rPr>
        <w:t xml:space="preserve">8 </w:t>
      </w:r>
      <w:r w:rsidRPr="00FB00D7">
        <w:rPr>
          <w:rFonts w:ascii="Times New Roman" w:hAnsi="Times New Roman" w:cs="Times New Roman"/>
        </w:rPr>
        <w:t>位比较器、</w:t>
      </w:r>
      <w:r w:rsidRPr="00FB00D7">
        <w:rPr>
          <w:rFonts w:ascii="Times New Roman" w:hAnsi="Times New Roman" w:cs="Times New Roman"/>
        </w:rPr>
        <w:t xml:space="preserve">74138 </w:t>
      </w:r>
      <w:r w:rsidRPr="00FB00D7">
        <w:rPr>
          <w:rFonts w:ascii="Times New Roman" w:hAnsi="Times New Roman" w:cs="Times New Roman"/>
        </w:rPr>
        <w:t>译码器等模块设计，然后编写测试文件进行仿真验证。</w:t>
      </w:r>
    </w:p>
    <w:p w14:paraId="508FD5A2" w14:textId="77777777" w:rsidR="000C5960" w:rsidRDefault="002C2482" w:rsidP="00416DD7">
      <w:pPr>
        <w:pStyle w:val="2"/>
      </w:pPr>
      <w:bookmarkStart w:id="24" w:name="_Toc69573812"/>
      <w:bookmarkEnd w:id="19"/>
      <w:bookmarkEnd w:id="20"/>
      <w:bookmarkEnd w:id="21"/>
      <w:bookmarkEnd w:id="22"/>
      <w:bookmarkEnd w:id="23"/>
      <w:r>
        <w:rPr>
          <w:rFonts w:hint="eastAsia"/>
        </w:rPr>
        <w:t>方案设计</w:t>
      </w:r>
      <w:bookmarkEnd w:id="24"/>
    </w:p>
    <w:p w14:paraId="2DDCEFA0" w14:textId="77777777" w:rsidR="001E77A2" w:rsidRDefault="001E77A2" w:rsidP="001E77A2">
      <w:pPr>
        <w:pStyle w:val="a3"/>
        <w:ind w:firstLineChars="0"/>
        <w:rPr>
          <w:color w:val="FF0000"/>
        </w:rPr>
      </w:pPr>
      <w:r w:rsidRPr="00BD2A6E">
        <w:rPr>
          <w:rFonts w:hint="eastAsia"/>
          <w:color w:val="FF0000"/>
        </w:rPr>
        <w:t>所有方案应将设计</w:t>
      </w:r>
      <w:r>
        <w:rPr>
          <w:rFonts w:hint="eastAsia"/>
          <w:color w:val="FF0000"/>
        </w:rPr>
        <w:t>思路和设计原理、</w:t>
      </w:r>
      <w:r w:rsidRPr="00BD2A6E">
        <w:rPr>
          <w:rFonts w:hint="eastAsia"/>
          <w:color w:val="FF0000"/>
        </w:rPr>
        <w:t>过程写清楚，为什么这样设计，各部件之间的关系，仅仅粘贴一张电路图是不合格的</w:t>
      </w:r>
      <w:commentRangeStart w:id="25"/>
      <w:r w:rsidRPr="00BD2A6E">
        <w:rPr>
          <w:rFonts w:hint="eastAsia"/>
          <w:color w:val="FF0000"/>
        </w:rPr>
        <w:t>报告</w:t>
      </w:r>
      <w:commentRangeEnd w:id="25"/>
      <w:r w:rsidR="00271EA3">
        <w:rPr>
          <w:rStyle w:val="a8"/>
        </w:rPr>
        <w:commentReference w:id="25"/>
      </w:r>
      <w:r w:rsidRPr="00BD2A6E">
        <w:rPr>
          <w:rFonts w:hint="eastAsia"/>
          <w:color w:val="FF0000"/>
        </w:rPr>
        <w:t>。</w:t>
      </w:r>
    </w:p>
    <w:p w14:paraId="48DF4D0D" w14:textId="77777777" w:rsidR="00D23329" w:rsidRPr="00FB00D7" w:rsidRDefault="00D23329" w:rsidP="00D23329">
      <w:pPr>
        <w:ind w:firstLine="480"/>
      </w:pPr>
      <w:r w:rsidRPr="00FB00D7">
        <w:t>多路选择器（</w:t>
      </w:r>
      <w:r w:rsidRPr="00FB00D7">
        <w:t>MUX</w:t>
      </w:r>
      <w:r w:rsidRPr="00FB00D7">
        <w:t>）是一种在多路数据传送过程中</w:t>
      </w:r>
      <w:r>
        <w:t>，能够根据需要将其中任意一路选出来的电路，其原理图和真值表如</w:t>
      </w:r>
      <w:r>
        <w:fldChar w:fldCharType="begin"/>
      </w:r>
      <w:r>
        <w:instrText xml:space="preserve"> REF _Ref69499069 \h  \* MERGEFORMAT </w:instrText>
      </w:r>
      <w:r>
        <w:fldChar w:fldCharType="separate"/>
      </w:r>
      <w:r w:rsidR="001244A3" w:rsidRPr="001244A3">
        <w:t>图</w:t>
      </w:r>
      <w:r w:rsidR="001244A3" w:rsidRPr="001244A3">
        <w:t xml:space="preserve"> 1.1</w:t>
      </w:r>
      <w:r>
        <w:fldChar w:fldCharType="end"/>
      </w:r>
      <w:r w:rsidRPr="00FB00D7">
        <w:t>所示。</w:t>
      </w:r>
    </w:p>
    <w:p w14:paraId="293608A2" w14:textId="77777777" w:rsidR="00D23329" w:rsidRDefault="00D23329" w:rsidP="00D23329">
      <w:pPr>
        <w:pStyle w:val="aff1"/>
        <w:spacing w:before="91" w:after="91" w:line="240" w:lineRule="auto"/>
        <w:ind w:firstLine="480"/>
      </w:pPr>
      <w:r>
        <w:rPr>
          <w:noProof/>
        </w:rPr>
        <w:drawing>
          <wp:inline distT="0" distB="0" distL="0" distR="0" wp14:anchorId="2C575DEC" wp14:editId="34F132C8">
            <wp:extent cx="4022387" cy="2374612"/>
            <wp:effectExtent l="0" t="0" r="0" b="698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028540" cy="2378245"/>
                    </a:xfrm>
                    <a:prstGeom prst="rect">
                      <a:avLst/>
                    </a:prstGeom>
                  </pic:spPr>
                </pic:pic>
              </a:graphicData>
            </a:graphic>
          </wp:inline>
        </w:drawing>
      </w:r>
    </w:p>
    <w:p w14:paraId="18F5E4CD" w14:textId="77777777" w:rsidR="00D23329" w:rsidRPr="002C0E43" w:rsidRDefault="00D23329" w:rsidP="00D23329">
      <w:pPr>
        <w:pStyle w:val="aff1"/>
        <w:spacing w:before="91" w:after="91"/>
        <w:ind w:firstLine="420"/>
        <w:rPr>
          <w:sz w:val="21"/>
          <w:szCs w:val="21"/>
        </w:rPr>
      </w:pPr>
      <w:bookmarkStart w:id="26" w:name="_Ref69499069"/>
      <w:bookmarkStart w:id="27" w:name="_Ref69498873"/>
      <w:r w:rsidRPr="002C0E43">
        <w:rPr>
          <w:sz w:val="21"/>
          <w:szCs w:val="21"/>
        </w:rPr>
        <w:t>图</w:t>
      </w:r>
      <w:r w:rsidRPr="002C0E43">
        <w:rPr>
          <w:sz w:val="21"/>
          <w:szCs w:val="21"/>
        </w:rPr>
        <w:t xml:space="preserve"> </w:t>
      </w:r>
      <w:r w:rsidRPr="002C0E43">
        <w:rPr>
          <w:sz w:val="21"/>
          <w:szCs w:val="21"/>
        </w:rPr>
        <w:fldChar w:fldCharType="begin"/>
      </w:r>
      <w:r w:rsidRPr="002C0E43">
        <w:rPr>
          <w:sz w:val="21"/>
          <w:szCs w:val="21"/>
        </w:rPr>
        <w:instrText xml:space="preserve"> STYLEREF 1 \s </w:instrText>
      </w:r>
      <w:r w:rsidRPr="002C0E43">
        <w:rPr>
          <w:sz w:val="21"/>
          <w:szCs w:val="21"/>
        </w:rPr>
        <w:fldChar w:fldCharType="separate"/>
      </w:r>
      <w:r w:rsidRPr="002C0E43">
        <w:rPr>
          <w:noProof/>
          <w:sz w:val="21"/>
          <w:szCs w:val="21"/>
        </w:rPr>
        <w:t>1</w:t>
      </w:r>
      <w:r w:rsidRPr="002C0E43">
        <w:rPr>
          <w:noProof/>
          <w:sz w:val="21"/>
          <w:szCs w:val="21"/>
        </w:rPr>
        <w:fldChar w:fldCharType="end"/>
      </w:r>
      <w:r w:rsidRPr="002C0E43">
        <w:rPr>
          <w:sz w:val="21"/>
          <w:szCs w:val="21"/>
        </w:rPr>
        <w:t>.</w:t>
      </w:r>
      <w:r w:rsidRPr="002C0E43">
        <w:rPr>
          <w:sz w:val="21"/>
          <w:szCs w:val="21"/>
        </w:rPr>
        <w:fldChar w:fldCharType="begin"/>
      </w:r>
      <w:r w:rsidRPr="002C0E43">
        <w:rPr>
          <w:sz w:val="21"/>
          <w:szCs w:val="21"/>
        </w:rPr>
        <w:instrText xml:space="preserve"> SEQ </w:instrText>
      </w:r>
      <w:r w:rsidRPr="002C0E43">
        <w:rPr>
          <w:sz w:val="21"/>
          <w:szCs w:val="21"/>
        </w:rPr>
        <w:instrText>图</w:instrText>
      </w:r>
      <w:r w:rsidRPr="002C0E43">
        <w:rPr>
          <w:sz w:val="21"/>
          <w:szCs w:val="21"/>
        </w:rPr>
        <w:instrText xml:space="preserve"> \* ARABIC \s 1 </w:instrText>
      </w:r>
      <w:r w:rsidRPr="002C0E43">
        <w:rPr>
          <w:sz w:val="21"/>
          <w:szCs w:val="21"/>
        </w:rPr>
        <w:fldChar w:fldCharType="separate"/>
      </w:r>
      <w:r w:rsidRPr="002C0E43">
        <w:rPr>
          <w:noProof/>
          <w:sz w:val="21"/>
          <w:szCs w:val="21"/>
        </w:rPr>
        <w:t>1</w:t>
      </w:r>
      <w:r w:rsidRPr="002C0E43">
        <w:rPr>
          <w:sz w:val="21"/>
          <w:szCs w:val="21"/>
        </w:rPr>
        <w:fldChar w:fldCharType="end"/>
      </w:r>
      <w:bookmarkEnd w:id="26"/>
      <w:r w:rsidRPr="002C0E43">
        <w:rPr>
          <w:rFonts w:hint="eastAsia"/>
          <w:sz w:val="21"/>
          <w:szCs w:val="21"/>
        </w:rPr>
        <w:t xml:space="preserve">  </w:t>
      </w:r>
      <w:r w:rsidRPr="002C0E43">
        <w:rPr>
          <w:rFonts w:hint="eastAsia"/>
          <w:noProof/>
          <w:sz w:val="21"/>
          <w:szCs w:val="21"/>
        </w:rPr>
        <w:t xml:space="preserve">4 </w:t>
      </w:r>
      <w:r w:rsidRPr="002C0E43">
        <w:rPr>
          <w:rFonts w:hint="eastAsia"/>
          <w:noProof/>
          <w:sz w:val="21"/>
          <w:szCs w:val="21"/>
        </w:rPr>
        <w:t>选</w:t>
      </w:r>
      <w:r w:rsidRPr="002C0E43">
        <w:rPr>
          <w:rFonts w:hint="eastAsia"/>
          <w:noProof/>
          <w:sz w:val="21"/>
          <w:szCs w:val="21"/>
        </w:rPr>
        <w:t xml:space="preserve"> 1 </w:t>
      </w:r>
      <w:r w:rsidRPr="002C0E43">
        <w:rPr>
          <w:rFonts w:hint="eastAsia"/>
          <w:noProof/>
          <w:sz w:val="21"/>
          <w:szCs w:val="21"/>
        </w:rPr>
        <w:t>多路选择器及其</w:t>
      </w:r>
      <w:commentRangeStart w:id="28"/>
      <w:r w:rsidRPr="002C0E43">
        <w:rPr>
          <w:rFonts w:hint="eastAsia"/>
          <w:noProof/>
          <w:sz w:val="21"/>
          <w:szCs w:val="21"/>
        </w:rPr>
        <w:t>真值表</w:t>
      </w:r>
      <w:commentRangeEnd w:id="28"/>
      <w:r w:rsidRPr="002C0E43">
        <w:rPr>
          <w:rStyle w:val="a8"/>
          <w:rFonts w:ascii="Times New Roman" w:hAnsi="Times New Roman" w:cs="Times New Roman"/>
        </w:rPr>
        <w:commentReference w:id="28"/>
      </w:r>
      <w:bookmarkEnd w:id="27"/>
    </w:p>
    <w:p w14:paraId="3903982B" w14:textId="540033F4" w:rsidR="000C5960" w:rsidRDefault="0044080F" w:rsidP="00416DD7">
      <w:pPr>
        <w:pStyle w:val="30"/>
        <w:spacing w:before="229" w:after="229"/>
        <w:ind w:firstLine="120"/>
      </w:pPr>
      <w:r w:rsidRPr="0044080F">
        <w:rPr>
          <w:rFonts w:hint="eastAsia"/>
          <w:bCs w:val="0"/>
        </w:rPr>
        <w:lastRenderedPageBreak/>
        <w:t xml:space="preserve">Verilog </w:t>
      </w:r>
      <w:r w:rsidRPr="0044080F">
        <w:rPr>
          <w:rFonts w:hint="eastAsia"/>
          <w:bCs w:val="0"/>
        </w:rPr>
        <w:t>关键代码实现</w:t>
      </w:r>
    </w:p>
    <w:p w14:paraId="0AE389B6" w14:textId="77777777" w:rsidR="00215C53" w:rsidRPr="002C0E43" w:rsidRDefault="00215C53" w:rsidP="002C0E43">
      <w:pPr>
        <w:pStyle w:val="aff1"/>
        <w:spacing w:before="91" w:after="91"/>
        <w:ind w:firstLine="420"/>
        <w:rPr>
          <w:rFonts w:ascii="Times New Roman" w:hAnsi="Times New Roman" w:cs="Times New Roman"/>
          <w:sz w:val="21"/>
          <w:szCs w:val="21"/>
        </w:rPr>
      </w:pPr>
      <w:bookmarkStart w:id="29" w:name="_Ref69571090"/>
      <w:bookmarkStart w:id="30" w:name="_Ref69571050"/>
      <w:r w:rsidRPr="002C0E43">
        <w:rPr>
          <w:sz w:val="21"/>
          <w:szCs w:val="21"/>
        </w:rPr>
        <w:t>表</w:t>
      </w:r>
      <w:r w:rsidRPr="002C0E43">
        <w:rPr>
          <w:sz w:val="21"/>
          <w:szCs w:val="21"/>
        </w:rPr>
        <w:t xml:space="preserve"> </w:t>
      </w:r>
      <w:r w:rsidRPr="002C0E43">
        <w:rPr>
          <w:sz w:val="21"/>
          <w:szCs w:val="21"/>
        </w:rPr>
        <w:fldChar w:fldCharType="begin"/>
      </w:r>
      <w:r w:rsidRPr="002C0E43">
        <w:rPr>
          <w:sz w:val="21"/>
          <w:szCs w:val="21"/>
        </w:rPr>
        <w:instrText xml:space="preserve"> STYLEREF 1 \s </w:instrText>
      </w:r>
      <w:r w:rsidRPr="002C0E43">
        <w:rPr>
          <w:sz w:val="21"/>
          <w:szCs w:val="21"/>
        </w:rPr>
        <w:fldChar w:fldCharType="separate"/>
      </w:r>
      <w:r w:rsidRPr="002C0E43">
        <w:rPr>
          <w:noProof/>
          <w:sz w:val="21"/>
          <w:szCs w:val="21"/>
        </w:rPr>
        <w:t>1</w:t>
      </w:r>
      <w:r w:rsidRPr="002C0E43">
        <w:rPr>
          <w:sz w:val="21"/>
          <w:szCs w:val="21"/>
        </w:rPr>
        <w:fldChar w:fldCharType="end"/>
      </w:r>
      <w:r w:rsidRPr="002C0E43">
        <w:rPr>
          <w:sz w:val="21"/>
          <w:szCs w:val="21"/>
        </w:rPr>
        <w:t>.</w:t>
      </w:r>
      <w:r w:rsidRPr="002C0E43">
        <w:rPr>
          <w:sz w:val="21"/>
          <w:szCs w:val="21"/>
        </w:rPr>
        <w:fldChar w:fldCharType="begin"/>
      </w:r>
      <w:r w:rsidRPr="002C0E43">
        <w:rPr>
          <w:sz w:val="21"/>
          <w:szCs w:val="21"/>
        </w:rPr>
        <w:instrText xml:space="preserve"> SEQ </w:instrText>
      </w:r>
      <w:r w:rsidRPr="002C0E43">
        <w:rPr>
          <w:sz w:val="21"/>
          <w:szCs w:val="21"/>
        </w:rPr>
        <w:instrText>表</w:instrText>
      </w:r>
      <w:r w:rsidRPr="002C0E43">
        <w:rPr>
          <w:sz w:val="21"/>
          <w:szCs w:val="21"/>
        </w:rPr>
        <w:instrText xml:space="preserve"> \* ARABIC \s 1 </w:instrText>
      </w:r>
      <w:r w:rsidRPr="002C0E43">
        <w:rPr>
          <w:sz w:val="21"/>
          <w:szCs w:val="21"/>
        </w:rPr>
        <w:fldChar w:fldCharType="separate"/>
      </w:r>
      <w:r w:rsidRPr="002C0E43">
        <w:rPr>
          <w:noProof/>
          <w:sz w:val="21"/>
          <w:szCs w:val="21"/>
        </w:rPr>
        <w:t>1</w:t>
      </w:r>
      <w:r w:rsidRPr="002C0E43">
        <w:rPr>
          <w:sz w:val="21"/>
          <w:szCs w:val="21"/>
        </w:rPr>
        <w:fldChar w:fldCharType="end"/>
      </w:r>
      <w:bookmarkEnd w:id="29"/>
      <w:r w:rsidRPr="002C0E43">
        <w:rPr>
          <w:rFonts w:hint="eastAsia"/>
          <w:sz w:val="21"/>
          <w:szCs w:val="21"/>
        </w:rPr>
        <w:t xml:space="preserve"> MUX</w:t>
      </w:r>
      <w:r w:rsidRPr="002C0E43">
        <w:rPr>
          <w:rFonts w:hint="eastAsia"/>
          <w:sz w:val="21"/>
          <w:szCs w:val="21"/>
        </w:rPr>
        <w:t>模块功能描述</w:t>
      </w:r>
      <w:bookmarkEnd w:id="30"/>
    </w:p>
    <w:p w14:paraId="5626AEB5" w14:textId="77777777" w:rsidR="00215C53" w:rsidRDefault="00215C53" w:rsidP="00D7282E">
      <w:pPr>
        <w:pStyle w:val="aff1"/>
        <w:spacing w:before="91" w:after="91" w:line="240" w:lineRule="auto"/>
        <w:ind w:firstLine="480"/>
        <w:rPr>
          <w:rFonts w:ascii="Times New Roman" w:hAnsi="Times New Roman" w:cs="Times New Roman"/>
        </w:rPr>
      </w:pPr>
      <w:r>
        <w:rPr>
          <w:noProof/>
        </w:rPr>
        <w:drawing>
          <wp:inline distT="0" distB="0" distL="0" distR="0" wp14:anchorId="6E0EB965" wp14:editId="45EB4995">
            <wp:extent cx="4400582" cy="133351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400582" cy="1333510"/>
                    </a:xfrm>
                    <a:prstGeom prst="rect">
                      <a:avLst/>
                    </a:prstGeom>
                  </pic:spPr>
                </pic:pic>
              </a:graphicData>
            </a:graphic>
          </wp:inline>
        </w:drawing>
      </w:r>
    </w:p>
    <w:p w14:paraId="42D264C8" w14:textId="6BEC3255" w:rsidR="00953F0E" w:rsidRPr="00F855C9" w:rsidRDefault="00953F0E" w:rsidP="00953F0E">
      <w:pPr>
        <w:ind w:firstLine="480"/>
      </w:pPr>
      <w:r w:rsidRPr="00953F0E">
        <w:rPr>
          <w:rFonts w:hint="eastAsia"/>
        </w:rPr>
        <w:t xml:space="preserve">MUX </w:t>
      </w:r>
      <w:r w:rsidRPr="00953F0E">
        <w:rPr>
          <w:rFonts w:hint="eastAsia"/>
        </w:rPr>
        <w:t>模块</w:t>
      </w:r>
      <w:r w:rsidR="00F855C9">
        <w:rPr>
          <w:rFonts w:hint="eastAsia"/>
        </w:rPr>
        <w:t>的功能描述如</w:t>
      </w:r>
      <w:r w:rsidR="00F855C9" w:rsidRPr="00F855C9">
        <w:rPr>
          <w:rStyle w:val="aff0"/>
        </w:rPr>
        <w:fldChar w:fldCharType="begin"/>
      </w:r>
      <w:r w:rsidR="00F855C9" w:rsidRPr="00F855C9">
        <w:rPr>
          <w:rStyle w:val="aff0"/>
        </w:rPr>
        <w:instrText xml:space="preserve"> REF _Ref69571090 \h  \* MERGEFORMAT </w:instrText>
      </w:r>
      <w:r w:rsidR="00F855C9" w:rsidRPr="00F855C9">
        <w:rPr>
          <w:rStyle w:val="aff0"/>
        </w:rPr>
      </w:r>
      <w:r w:rsidR="00F855C9" w:rsidRPr="00F855C9">
        <w:rPr>
          <w:rStyle w:val="aff0"/>
        </w:rPr>
        <w:fldChar w:fldCharType="separate"/>
      </w:r>
      <w:r w:rsidR="00F97106" w:rsidRPr="00F97106">
        <w:rPr>
          <w:rStyle w:val="aff0"/>
        </w:rPr>
        <w:t>表</w:t>
      </w:r>
      <w:r w:rsidR="00F97106" w:rsidRPr="00F97106">
        <w:rPr>
          <w:rStyle w:val="aff0"/>
        </w:rPr>
        <w:t xml:space="preserve"> 1.1</w:t>
      </w:r>
      <w:r w:rsidR="00F855C9" w:rsidRPr="00F855C9">
        <w:rPr>
          <w:rStyle w:val="aff0"/>
        </w:rPr>
        <w:fldChar w:fldCharType="end"/>
      </w:r>
      <w:r w:rsidR="00F97106">
        <w:rPr>
          <w:rStyle w:val="aff0"/>
          <w:rFonts w:hint="eastAsia"/>
        </w:rPr>
        <w:t>所示，</w:t>
      </w:r>
      <w:r w:rsidR="00F97106">
        <w:rPr>
          <w:rFonts w:hint="eastAsia"/>
        </w:rPr>
        <w:t>模块的</w:t>
      </w:r>
      <w:proofErr w:type="spellStart"/>
      <w:r w:rsidRPr="00F855C9">
        <w:rPr>
          <w:rFonts w:hint="eastAsia"/>
        </w:rPr>
        <w:t>verilog</w:t>
      </w:r>
      <w:proofErr w:type="spellEnd"/>
      <w:r w:rsidRPr="00F855C9">
        <w:rPr>
          <w:rFonts w:hint="eastAsia"/>
        </w:rPr>
        <w:t xml:space="preserve"> </w:t>
      </w:r>
      <w:r w:rsidRPr="00F855C9">
        <w:rPr>
          <w:rFonts w:hint="eastAsia"/>
        </w:rPr>
        <w:t>代码如下：</w:t>
      </w:r>
    </w:p>
    <w:p w14:paraId="26D5FA2C" w14:textId="647D7007" w:rsidR="0044080F" w:rsidRPr="00215C53" w:rsidRDefault="00161E6E" w:rsidP="00161E6E">
      <w:pPr>
        <w:spacing w:line="240" w:lineRule="auto"/>
        <w:ind w:firstLine="480"/>
      </w:pPr>
      <w:r>
        <w:rPr>
          <w:noProof/>
        </w:rPr>
        <w:drawing>
          <wp:inline distT="0" distB="0" distL="0" distR="0" wp14:anchorId="3B3FA7EA" wp14:editId="1419A104">
            <wp:extent cx="3248049" cy="2709882"/>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248049" cy="2709882"/>
                    </a:xfrm>
                    <a:prstGeom prst="rect">
                      <a:avLst/>
                    </a:prstGeom>
                  </pic:spPr>
                </pic:pic>
              </a:graphicData>
            </a:graphic>
          </wp:inline>
        </w:drawing>
      </w:r>
    </w:p>
    <w:p w14:paraId="22E8250C" w14:textId="7E47F4DD" w:rsidR="009A20BE" w:rsidRDefault="00161E6E" w:rsidP="00161E6E">
      <w:pPr>
        <w:pStyle w:val="30"/>
        <w:spacing w:before="229" w:after="229"/>
        <w:ind w:firstLine="120"/>
        <w:rPr>
          <w:bCs w:val="0"/>
        </w:rPr>
      </w:pPr>
      <w:r w:rsidRPr="00161E6E">
        <w:rPr>
          <w:rFonts w:hint="eastAsia"/>
          <w:bCs w:val="0"/>
        </w:rPr>
        <w:lastRenderedPageBreak/>
        <w:t>测试文件</w:t>
      </w:r>
      <w:r w:rsidRPr="00161E6E">
        <w:rPr>
          <w:rFonts w:hint="eastAsia"/>
          <w:bCs w:val="0"/>
        </w:rPr>
        <w:t>(</w:t>
      </w:r>
      <w:proofErr w:type="spellStart"/>
      <w:r w:rsidRPr="00161E6E">
        <w:rPr>
          <w:rFonts w:hint="eastAsia"/>
          <w:bCs w:val="0"/>
        </w:rPr>
        <w:t>TestBench</w:t>
      </w:r>
      <w:proofErr w:type="spellEnd"/>
      <w:r w:rsidRPr="00161E6E">
        <w:rPr>
          <w:rFonts w:hint="eastAsia"/>
          <w:bCs w:val="0"/>
        </w:rPr>
        <w:t>)</w:t>
      </w:r>
      <w:r w:rsidRPr="00161E6E">
        <w:rPr>
          <w:rFonts w:hint="eastAsia"/>
          <w:bCs w:val="0"/>
        </w:rPr>
        <w:t>关键代码描述</w:t>
      </w:r>
    </w:p>
    <w:p w14:paraId="30EADEEB" w14:textId="67263DE6" w:rsidR="00050BCC" w:rsidRPr="00050BCC" w:rsidRDefault="00050BCC" w:rsidP="00050BCC">
      <w:pPr>
        <w:pStyle w:val="a3"/>
        <w:spacing w:line="240" w:lineRule="auto"/>
        <w:ind w:firstLine="480"/>
      </w:pPr>
      <w:r>
        <w:rPr>
          <w:noProof/>
        </w:rPr>
        <w:drawing>
          <wp:inline distT="0" distB="0" distL="0" distR="0" wp14:anchorId="41218CAD" wp14:editId="3F1EA6CF">
            <wp:extent cx="3686202" cy="4433920"/>
            <wp:effectExtent l="0" t="0" r="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686202" cy="4433920"/>
                    </a:xfrm>
                    <a:prstGeom prst="rect">
                      <a:avLst/>
                    </a:prstGeom>
                  </pic:spPr>
                </pic:pic>
              </a:graphicData>
            </a:graphic>
          </wp:inline>
        </w:drawing>
      </w:r>
    </w:p>
    <w:p w14:paraId="3EE208E3" w14:textId="77777777" w:rsidR="009A20BE" w:rsidRDefault="009A20BE" w:rsidP="00416DD7">
      <w:pPr>
        <w:pStyle w:val="30"/>
        <w:tabs>
          <w:tab w:val="left" w:pos="1080"/>
        </w:tabs>
        <w:spacing w:beforeLines="0" w:before="229" w:afterLines="0" w:after="229"/>
        <w:ind w:firstLine="120"/>
      </w:pPr>
      <w:r>
        <w:rPr>
          <w:rFonts w:hint="eastAsia"/>
          <w:bCs w:val="0"/>
        </w:rPr>
        <w:t>XXX</w:t>
      </w:r>
    </w:p>
    <w:p w14:paraId="007BC9E8" w14:textId="5C192D8F" w:rsidR="002C2482" w:rsidRDefault="002C2482" w:rsidP="009A20BE">
      <w:pPr>
        <w:pStyle w:val="a3"/>
        <w:keepNext/>
        <w:ind w:firstLineChars="0" w:firstLine="0"/>
      </w:pPr>
    </w:p>
    <w:p w14:paraId="3FD0B0DF" w14:textId="77777777" w:rsidR="002C2482" w:rsidRDefault="002C2482" w:rsidP="00416DD7">
      <w:pPr>
        <w:pStyle w:val="2"/>
      </w:pPr>
      <w:bookmarkStart w:id="31" w:name="_Toc69573813"/>
      <w:r>
        <w:rPr>
          <w:rFonts w:hint="eastAsia"/>
        </w:rPr>
        <w:t>实验步骤</w:t>
      </w:r>
      <w:bookmarkEnd w:id="31"/>
    </w:p>
    <w:p w14:paraId="441E205C" w14:textId="77777777" w:rsidR="0026497A" w:rsidRPr="0026497A" w:rsidRDefault="0026497A" w:rsidP="0026497A">
      <w:pPr>
        <w:pStyle w:val="a3"/>
        <w:numPr>
          <w:ilvl w:val="0"/>
          <w:numId w:val="11"/>
        </w:numPr>
        <w:ind w:firstLineChars="0"/>
      </w:pPr>
      <w:r>
        <w:rPr>
          <w:rFonts w:hint="eastAsia"/>
        </w:rPr>
        <w:t>XXX</w:t>
      </w:r>
      <w:r w:rsidRPr="0026497A">
        <w:rPr>
          <w:rFonts w:hint="eastAsia"/>
        </w:rPr>
        <w:t xml:space="preserve"> </w:t>
      </w:r>
    </w:p>
    <w:p w14:paraId="52CC3433" w14:textId="77777777" w:rsidR="0026497A" w:rsidRDefault="0026497A" w:rsidP="0026497A">
      <w:pPr>
        <w:pStyle w:val="a3"/>
        <w:numPr>
          <w:ilvl w:val="0"/>
          <w:numId w:val="11"/>
        </w:numPr>
        <w:ind w:firstLineChars="0"/>
      </w:pPr>
      <w:r>
        <w:rPr>
          <w:rFonts w:hint="eastAsia"/>
        </w:rPr>
        <w:t xml:space="preserve">XXX </w:t>
      </w:r>
    </w:p>
    <w:p w14:paraId="7EFB6D01" w14:textId="77777777" w:rsidR="0026497A" w:rsidRPr="00CB2392" w:rsidRDefault="0026497A" w:rsidP="0026497A">
      <w:pPr>
        <w:pStyle w:val="a3"/>
        <w:numPr>
          <w:ilvl w:val="0"/>
          <w:numId w:val="11"/>
        </w:numPr>
        <w:ind w:firstLineChars="0"/>
      </w:pPr>
      <w:r>
        <w:rPr>
          <w:rFonts w:hint="eastAsia"/>
        </w:rPr>
        <w:t>XX</w:t>
      </w:r>
      <w:r>
        <w:t>X</w:t>
      </w:r>
      <w:r w:rsidRPr="00CB2392">
        <w:t xml:space="preserve"> </w:t>
      </w:r>
    </w:p>
    <w:p w14:paraId="0E91AF76" w14:textId="77777777" w:rsidR="002C2482" w:rsidRDefault="002C2482" w:rsidP="00416DD7">
      <w:pPr>
        <w:pStyle w:val="2"/>
      </w:pPr>
      <w:bookmarkStart w:id="32" w:name="_Toc69573814"/>
      <w:r>
        <w:rPr>
          <w:rFonts w:hint="eastAsia"/>
        </w:rPr>
        <w:lastRenderedPageBreak/>
        <w:t>故障与调试</w:t>
      </w:r>
      <w:bookmarkEnd w:id="32"/>
    </w:p>
    <w:p w14:paraId="763EC400" w14:textId="5B58EAF5" w:rsidR="00F23CED" w:rsidRDefault="00E26647" w:rsidP="00F23CED">
      <w:pPr>
        <w:pStyle w:val="30"/>
        <w:keepNext w:val="0"/>
        <w:keepLines w:val="0"/>
        <w:tabs>
          <w:tab w:val="left" w:pos="1080"/>
        </w:tabs>
        <w:spacing w:beforeLines="0" w:before="229" w:afterLines="0" w:after="229"/>
        <w:ind w:firstLine="120"/>
      </w:pPr>
      <w:r>
        <w:rPr>
          <w:rFonts w:hint="eastAsia"/>
        </w:rPr>
        <w:t>XXX</w:t>
      </w:r>
      <w:r w:rsidR="00F23CED">
        <w:rPr>
          <w:rFonts w:hint="eastAsia"/>
        </w:rPr>
        <w:t>故障</w:t>
      </w:r>
      <w:r w:rsidR="00F23CED">
        <w:rPr>
          <w:rFonts w:hint="eastAsia"/>
        </w:rPr>
        <w:t>1</w:t>
      </w:r>
    </w:p>
    <w:p w14:paraId="05BE143C" w14:textId="2B5AC659" w:rsidR="00C3471B" w:rsidRDefault="00C3471B" w:rsidP="00C3471B">
      <w:pPr>
        <w:pStyle w:val="a3"/>
        <w:ind w:firstLine="482"/>
      </w:pPr>
      <w:r w:rsidRPr="007E12D0">
        <w:rPr>
          <w:rFonts w:hint="eastAsia"/>
          <w:b/>
        </w:rPr>
        <w:t>故障</w:t>
      </w:r>
      <w:r>
        <w:rPr>
          <w:rFonts w:hint="eastAsia"/>
          <w:b/>
        </w:rPr>
        <w:t>现象</w:t>
      </w:r>
      <w:r w:rsidRPr="007E12D0">
        <w:rPr>
          <w:rFonts w:hint="eastAsia"/>
          <w:b/>
        </w:rPr>
        <w:t>：</w:t>
      </w:r>
      <w:r w:rsidR="00C675AC">
        <w:t xml:space="preserve"> </w:t>
      </w:r>
    </w:p>
    <w:p w14:paraId="5FD64A9F" w14:textId="77777777" w:rsidR="003041D6" w:rsidRDefault="003041D6" w:rsidP="003041D6">
      <w:pPr>
        <w:pStyle w:val="a3"/>
        <w:ind w:firstLine="480"/>
      </w:pPr>
    </w:p>
    <w:p w14:paraId="31BFEB9C" w14:textId="77777777" w:rsidR="00B65CC5" w:rsidRDefault="00B65CC5" w:rsidP="00B65CC5">
      <w:pPr>
        <w:pStyle w:val="a3"/>
        <w:ind w:firstLine="480"/>
      </w:pPr>
    </w:p>
    <w:p w14:paraId="0F52EBA7" w14:textId="77777777" w:rsidR="006C78A1" w:rsidRDefault="006C78A1" w:rsidP="00B65CC5">
      <w:pPr>
        <w:pStyle w:val="a3"/>
        <w:ind w:firstLine="480"/>
      </w:pPr>
    </w:p>
    <w:p w14:paraId="45241A2A" w14:textId="41A6A976" w:rsidR="00B65CC5" w:rsidRDefault="00C3471B" w:rsidP="00C3471B">
      <w:pPr>
        <w:pStyle w:val="a3"/>
        <w:ind w:firstLine="482"/>
        <w:rPr>
          <w:b/>
        </w:rPr>
      </w:pPr>
      <w:r>
        <w:rPr>
          <w:rFonts w:hint="eastAsia"/>
          <w:b/>
        </w:rPr>
        <w:t>原因分析</w:t>
      </w:r>
      <w:r w:rsidRPr="007E12D0">
        <w:rPr>
          <w:rFonts w:hint="eastAsia"/>
          <w:b/>
        </w:rPr>
        <w:t>：</w:t>
      </w:r>
    </w:p>
    <w:p w14:paraId="3AF9B178" w14:textId="77777777" w:rsidR="003041D6" w:rsidRDefault="003041D6" w:rsidP="00C3471B">
      <w:pPr>
        <w:pStyle w:val="a3"/>
        <w:ind w:firstLine="482"/>
        <w:rPr>
          <w:b/>
        </w:rPr>
      </w:pPr>
    </w:p>
    <w:p w14:paraId="7B272461" w14:textId="77777777" w:rsidR="006C78A1" w:rsidRDefault="006C78A1" w:rsidP="00C3471B">
      <w:pPr>
        <w:pStyle w:val="a3"/>
        <w:ind w:firstLine="482"/>
        <w:rPr>
          <w:b/>
        </w:rPr>
      </w:pPr>
    </w:p>
    <w:p w14:paraId="2ABE8E0C" w14:textId="77777777" w:rsidR="00B65CC5" w:rsidRDefault="00B65CC5" w:rsidP="00B65CC5">
      <w:pPr>
        <w:pStyle w:val="a3"/>
        <w:ind w:firstLine="480"/>
      </w:pPr>
    </w:p>
    <w:p w14:paraId="379C2C46" w14:textId="13D42B73" w:rsidR="00C3471B" w:rsidRDefault="00C3471B" w:rsidP="00B65CC5">
      <w:pPr>
        <w:pStyle w:val="a3"/>
        <w:ind w:firstLine="482"/>
        <w:rPr>
          <w:b/>
        </w:rPr>
      </w:pPr>
      <w:r w:rsidRPr="007E12D0">
        <w:rPr>
          <w:rFonts w:hint="eastAsia"/>
          <w:b/>
        </w:rPr>
        <w:t>解决方案</w:t>
      </w:r>
      <w:r>
        <w:rPr>
          <w:rFonts w:hint="eastAsia"/>
          <w:b/>
        </w:rPr>
        <w:t>：</w:t>
      </w:r>
    </w:p>
    <w:p w14:paraId="181A1E2A" w14:textId="77777777" w:rsidR="003041D6" w:rsidRPr="00E85627" w:rsidRDefault="003041D6" w:rsidP="003041D6">
      <w:pPr>
        <w:pStyle w:val="a3"/>
        <w:ind w:firstLine="480"/>
      </w:pPr>
    </w:p>
    <w:p w14:paraId="7D5B48B3" w14:textId="77777777" w:rsidR="00C3471B" w:rsidRPr="00F1021B" w:rsidRDefault="00C3471B" w:rsidP="00C3471B">
      <w:pPr>
        <w:pStyle w:val="a3"/>
        <w:ind w:firstLine="480"/>
      </w:pPr>
    </w:p>
    <w:p w14:paraId="320101F9" w14:textId="09A6A58F" w:rsidR="007E66CC" w:rsidRDefault="00E26647" w:rsidP="00416DD7">
      <w:pPr>
        <w:pStyle w:val="30"/>
        <w:keepNext w:val="0"/>
        <w:keepLines w:val="0"/>
        <w:tabs>
          <w:tab w:val="left" w:pos="1080"/>
        </w:tabs>
        <w:spacing w:beforeLines="0" w:before="229" w:afterLines="0" w:after="229"/>
        <w:ind w:firstLine="120"/>
      </w:pPr>
      <w:r>
        <w:rPr>
          <w:rFonts w:hint="eastAsia"/>
        </w:rPr>
        <w:t>XXX</w:t>
      </w:r>
      <w:r w:rsidR="009A20BE">
        <w:rPr>
          <w:rFonts w:hint="eastAsia"/>
        </w:rPr>
        <w:t>故障</w:t>
      </w:r>
      <w:r w:rsidR="009A20BE">
        <w:rPr>
          <w:rFonts w:hint="eastAsia"/>
        </w:rPr>
        <w:t>2</w:t>
      </w:r>
    </w:p>
    <w:p w14:paraId="6BB58C8A" w14:textId="77777777" w:rsidR="009A20BE" w:rsidRDefault="009A20BE" w:rsidP="007E66CC">
      <w:pPr>
        <w:pStyle w:val="30"/>
        <w:keepNext w:val="0"/>
        <w:keepLines w:val="0"/>
        <w:numPr>
          <w:ilvl w:val="0"/>
          <w:numId w:val="0"/>
        </w:numPr>
        <w:tabs>
          <w:tab w:val="left" w:pos="1080"/>
        </w:tabs>
        <w:spacing w:beforeLines="0" w:before="229" w:afterLines="0" w:after="229"/>
        <w:ind w:left="720"/>
        <w:rPr>
          <w:rFonts w:ascii="Times New Roman" w:eastAsia="宋体" w:hAnsi="Times New Roman"/>
          <w:bCs w:val="0"/>
          <w:szCs w:val="24"/>
        </w:rPr>
      </w:pPr>
      <w:r w:rsidRPr="007E66CC">
        <w:rPr>
          <w:rFonts w:ascii="Times New Roman" w:eastAsia="宋体" w:hAnsi="Times New Roman" w:hint="eastAsia"/>
          <w:bCs w:val="0"/>
          <w:szCs w:val="24"/>
        </w:rPr>
        <w:t xml:space="preserve">XXX </w:t>
      </w:r>
    </w:p>
    <w:p w14:paraId="3D03F55E" w14:textId="77777777" w:rsidR="003041D6" w:rsidRPr="003041D6" w:rsidRDefault="003041D6" w:rsidP="003041D6">
      <w:pPr>
        <w:pStyle w:val="a3"/>
        <w:ind w:firstLine="480"/>
      </w:pPr>
    </w:p>
    <w:p w14:paraId="2EDD773B" w14:textId="64C14D1D" w:rsidR="007E66CC" w:rsidRDefault="00E26647" w:rsidP="00416DD7">
      <w:pPr>
        <w:pStyle w:val="30"/>
        <w:keepNext w:val="0"/>
        <w:keepLines w:val="0"/>
        <w:tabs>
          <w:tab w:val="left" w:pos="1080"/>
        </w:tabs>
        <w:spacing w:beforeLines="0" w:before="229" w:afterLines="0" w:after="229"/>
        <w:ind w:firstLine="120"/>
      </w:pPr>
      <w:r>
        <w:rPr>
          <w:rFonts w:hint="eastAsia"/>
        </w:rPr>
        <w:t>XXX</w:t>
      </w:r>
      <w:r w:rsidR="009A20BE">
        <w:rPr>
          <w:rFonts w:hint="eastAsia"/>
        </w:rPr>
        <w:t>故障</w:t>
      </w:r>
      <w:r w:rsidR="00F23CED">
        <w:rPr>
          <w:rFonts w:hint="eastAsia"/>
        </w:rPr>
        <w:t>3</w:t>
      </w:r>
    </w:p>
    <w:p w14:paraId="0133D7E5" w14:textId="77777777" w:rsidR="009A20BE" w:rsidRDefault="009A20BE" w:rsidP="007E66CC">
      <w:pPr>
        <w:pStyle w:val="30"/>
        <w:keepNext w:val="0"/>
        <w:keepLines w:val="0"/>
        <w:numPr>
          <w:ilvl w:val="0"/>
          <w:numId w:val="0"/>
        </w:numPr>
        <w:tabs>
          <w:tab w:val="left" w:pos="1080"/>
        </w:tabs>
        <w:spacing w:beforeLines="0" w:before="229" w:afterLines="0" w:after="229"/>
        <w:ind w:left="720"/>
        <w:rPr>
          <w:rFonts w:ascii="Times New Roman" w:eastAsia="宋体" w:hAnsi="Times New Roman"/>
          <w:bCs w:val="0"/>
          <w:szCs w:val="24"/>
        </w:rPr>
      </w:pPr>
      <w:r w:rsidRPr="007E66CC">
        <w:rPr>
          <w:rFonts w:ascii="Times New Roman" w:eastAsia="宋体" w:hAnsi="Times New Roman" w:hint="eastAsia"/>
          <w:bCs w:val="0"/>
          <w:szCs w:val="24"/>
        </w:rPr>
        <w:t xml:space="preserve">XXX </w:t>
      </w:r>
    </w:p>
    <w:p w14:paraId="1764AA01" w14:textId="77777777" w:rsidR="006E053E" w:rsidRPr="006E053E" w:rsidRDefault="006E053E" w:rsidP="006E053E">
      <w:pPr>
        <w:pStyle w:val="a3"/>
        <w:ind w:firstLine="480"/>
      </w:pPr>
    </w:p>
    <w:p w14:paraId="3CEE2E47" w14:textId="550AE1C1" w:rsidR="009A20BE" w:rsidRDefault="00204582" w:rsidP="00416DD7">
      <w:pPr>
        <w:pStyle w:val="2"/>
      </w:pPr>
      <w:bookmarkStart w:id="33" w:name="_Toc69573815"/>
      <w:r>
        <w:t>仿真及分析</w:t>
      </w:r>
      <w:bookmarkEnd w:id="33"/>
    </w:p>
    <w:p w14:paraId="18723B94" w14:textId="629DBBEF" w:rsidR="0026497A" w:rsidRDefault="006E053E" w:rsidP="0026497A">
      <w:pPr>
        <w:pStyle w:val="a3"/>
        <w:ind w:firstLine="480"/>
      </w:pPr>
      <w:r>
        <w:rPr>
          <w:rFonts w:hint="eastAsia"/>
        </w:rPr>
        <w:t>仿真</w:t>
      </w:r>
      <w:r w:rsidR="0026497A">
        <w:rPr>
          <w:rFonts w:hint="eastAsia"/>
        </w:rPr>
        <w:t>测试用例见</w:t>
      </w:r>
      <w:commentRangeStart w:id="34"/>
      <w:r w:rsidR="00530BA8">
        <w:fldChar w:fldCharType="begin"/>
      </w:r>
      <w:r w:rsidR="00530BA8">
        <w:instrText xml:space="preserve"> </w:instrText>
      </w:r>
      <w:r w:rsidR="00530BA8">
        <w:rPr>
          <w:rFonts w:hint="eastAsia"/>
        </w:rPr>
        <w:instrText>REF _Ref450058078 \h</w:instrText>
      </w:r>
      <w:r w:rsidR="00530BA8">
        <w:instrText xml:space="preserve"> </w:instrText>
      </w:r>
      <w:r w:rsidR="00530BA8">
        <w:fldChar w:fldCharType="separate"/>
      </w:r>
      <w:r w:rsidR="00530BA8">
        <w:rPr>
          <w:rFonts w:hint="eastAsia"/>
        </w:rPr>
        <w:t>表</w:t>
      </w:r>
      <w:r w:rsidR="00530BA8">
        <w:rPr>
          <w:rFonts w:hint="eastAsia"/>
        </w:rPr>
        <w:t xml:space="preserve"> </w:t>
      </w:r>
      <w:r w:rsidR="00530BA8">
        <w:rPr>
          <w:noProof/>
        </w:rPr>
        <w:t>1</w:t>
      </w:r>
      <w:r w:rsidR="00530BA8">
        <w:t>.</w:t>
      </w:r>
      <w:r w:rsidR="00530BA8">
        <w:rPr>
          <w:noProof/>
        </w:rPr>
        <w:t>2</w:t>
      </w:r>
      <w:r w:rsidR="00530BA8">
        <w:fldChar w:fldCharType="end"/>
      </w:r>
      <w:commentRangeEnd w:id="34"/>
      <w:r w:rsidR="00530BA8">
        <w:rPr>
          <w:rStyle w:val="a8"/>
        </w:rPr>
        <w:commentReference w:id="34"/>
      </w:r>
      <w:r w:rsidR="0026497A">
        <w:rPr>
          <w:rFonts w:hint="eastAsia"/>
        </w:rPr>
        <w:t>。</w:t>
      </w:r>
    </w:p>
    <w:p w14:paraId="71645D47" w14:textId="7F47DE47" w:rsidR="0026497A" w:rsidRDefault="0026497A" w:rsidP="00CD64E6">
      <w:pPr>
        <w:pStyle w:val="aff1"/>
        <w:keepNext/>
        <w:spacing w:beforeLines="0" w:before="91" w:afterLines="0" w:after="91"/>
        <w:ind w:firstLine="480"/>
      </w:pPr>
      <w:bookmarkStart w:id="35" w:name="_Ref450058078"/>
      <w:r>
        <w:rPr>
          <w:rFonts w:hint="eastAsia"/>
        </w:rPr>
        <w:t>表</w:t>
      </w:r>
      <w:r>
        <w:rPr>
          <w:rFonts w:hint="eastAsia"/>
        </w:rPr>
        <w:t xml:space="preserve"> </w:t>
      </w:r>
      <w:r w:rsidR="00A60772">
        <w:fldChar w:fldCharType="begin"/>
      </w:r>
      <w:r w:rsidR="00A60772">
        <w:instrText xml:space="preserve"> </w:instrText>
      </w:r>
      <w:r w:rsidR="00A60772">
        <w:rPr>
          <w:rFonts w:hint="eastAsia"/>
        </w:rPr>
        <w:instrText>STYLEREF 1 \s</w:instrText>
      </w:r>
      <w:r w:rsidR="00A60772">
        <w:instrText xml:space="preserve"> </w:instrText>
      </w:r>
      <w:r w:rsidR="00A60772">
        <w:fldChar w:fldCharType="separate"/>
      </w:r>
      <w:r w:rsidR="00A60772">
        <w:rPr>
          <w:noProof/>
        </w:rPr>
        <w:t>1</w:t>
      </w:r>
      <w:r w:rsidR="00A60772">
        <w:fldChar w:fldCharType="end"/>
      </w:r>
      <w:r w:rsidR="00A60772">
        <w:t>.</w:t>
      </w:r>
      <w:r w:rsidR="00A60772">
        <w:fldChar w:fldCharType="begin"/>
      </w:r>
      <w:r w:rsidR="00A60772">
        <w:instrText xml:space="preserve"> </w:instrText>
      </w:r>
      <w:r w:rsidR="00A60772">
        <w:rPr>
          <w:rFonts w:hint="eastAsia"/>
        </w:rPr>
        <w:instrText xml:space="preserve">SEQ </w:instrText>
      </w:r>
      <w:r w:rsidR="00A60772">
        <w:rPr>
          <w:rFonts w:hint="eastAsia"/>
        </w:rPr>
        <w:instrText>表</w:instrText>
      </w:r>
      <w:r w:rsidR="00A60772">
        <w:rPr>
          <w:rFonts w:hint="eastAsia"/>
        </w:rPr>
        <w:instrText xml:space="preserve"> \* ARABIC \s 1</w:instrText>
      </w:r>
      <w:r w:rsidR="00A60772">
        <w:instrText xml:space="preserve"> </w:instrText>
      </w:r>
      <w:r w:rsidR="00A60772">
        <w:fldChar w:fldCharType="separate"/>
      </w:r>
      <w:r w:rsidR="00A60772">
        <w:rPr>
          <w:noProof/>
        </w:rPr>
        <w:t>2</w:t>
      </w:r>
      <w:r w:rsidR="00A60772">
        <w:fldChar w:fldCharType="end"/>
      </w:r>
      <w:bookmarkEnd w:id="35"/>
      <w:r w:rsidR="007A036E">
        <w:rPr>
          <w:rFonts w:hint="eastAsia"/>
        </w:rPr>
        <w:t xml:space="preserve"> </w:t>
      </w:r>
      <w:r w:rsidR="007A036E">
        <w:rPr>
          <w:rFonts w:hint="eastAsia"/>
        </w:rPr>
        <w:t>仿真</w:t>
      </w:r>
      <w:r>
        <w:rPr>
          <w:rFonts w:hint="eastAsia"/>
        </w:rPr>
        <w:t>测试用例</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473"/>
        <w:gridCol w:w="992"/>
        <w:gridCol w:w="903"/>
        <w:gridCol w:w="903"/>
        <w:gridCol w:w="636"/>
        <w:gridCol w:w="1266"/>
        <w:gridCol w:w="1266"/>
      </w:tblGrid>
      <w:tr w:rsidR="0026497A" w14:paraId="65CC4AD8" w14:textId="77777777" w:rsidTr="00ED1259">
        <w:trPr>
          <w:jc w:val="center"/>
        </w:trPr>
        <w:tc>
          <w:tcPr>
            <w:tcW w:w="473" w:type="dxa"/>
            <w:tcBorders>
              <w:top w:val="single" w:sz="12" w:space="0" w:color="008000"/>
              <w:bottom w:val="single" w:sz="8" w:space="0" w:color="008000"/>
            </w:tcBorders>
          </w:tcPr>
          <w:p w14:paraId="325B55B2" w14:textId="77777777" w:rsidR="0026497A" w:rsidRDefault="0026497A" w:rsidP="00ED1259">
            <w:pPr>
              <w:pStyle w:val="a3"/>
              <w:ind w:firstLineChars="0" w:firstLine="0"/>
              <w:jc w:val="center"/>
              <w:rPr>
                <w:sz w:val="21"/>
                <w:szCs w:val="21"/>
              </w:rPr>
            </w:pPr>
            <w:r>
              <w:rPr>
                <w:rFonts w:hint="eastAsia"/>
                <w:sz w:val="21"/>
                <w:szCs w:val="21"/>
              </w:rPr>
              <w:t>#</w:t>
            </w:r>
          </w:p>
        </w:tc>
        <w:tc>
          <w:tcPr>
            <w:tcW w:w="992" w:type="dxa"/>
            <w:tcBorders>
              <w:top w:val="single" w:sz="12" w:space="0" w:color="008000"/>
              <w:bottom w:val="single" w:sz="8" w:space="0" w:color="008000"/>
            </w:tcBorders>
          </w:tcPr>
          <w:p w14:paraId="74F34C87" w14:textId="3871309F" w:rsidR="0026497A" w:rsidRDefault="006E053E" w:rsidP="00ED1259">
            <w:pPr>
              <w:pStyle w:val="a3"/>
              <w:ind w:firstLineChars="0" w:firstLine="0"/>
              <w:jc w:val="center"/>
              <w:rPr>
                <w:sz w:val="21"/>
                <w:szCs w:val="21"/>
              </w:rPr>
            </w:pPr>
            <w:r>
              <w:rPr>
                <w:rFonts w:hint="eastAsia"/>
                <w:sz w:val="21"/>
                <w:szCs w:val="21"/>
              </w:rPr>
              <w:t>in1</w:t>
            </w:r>
          </w:p>
        </w:tc>
        <w:tc>
          <w:tcPr>
            <w:tcW w:w="903" w:type="dxa"/>
            <w:tcBorders>
              <w:top w:val="single" w:sz="12" w:space="0" w:color="008000"/>
              <w:bottom w:val="single" w:sz="8" w:space="0" w:color="008000"/>
            </w:tcBorders>
          </w:tcPr>
          <w:p w14:paraId="34CBC018" w14:textId="47D59F0B" w:rsidR="0026497A" w:rsidRDefault="006E053E" w:rsidP="00ED1259">
            <w:pPr>
              <w:pStyle w:val="a3"/>
              <w:ind w:firstLineChars="0" w:firstLine="0"/>
              <w:jc w:val="center"/>
              <w:rPr>
                <w:sz w:val="21"/>
                <w:szCs w:val="21"/>
              </w:rPr>
            </w:pPr>
            <w:r>
              <w:rPr>
                <w:sz w:val="21"/>
                <w:szCs w:val="21"/>
              </w:rPr>
              <w:t>in</w:t>
            </w:r>
            <w:r>
              <w:rPr>
                <w:rFonts w:hint="eastAsia"/>
                <w:sz w:val="21"/>
                <w:szCs w:val="21"/>
              </w:rPr>
              <w:t>2</w:t>
            </w:r>
          </w:p>
        </w:tc>
        <w:tc>
          <w:tcPr>
            <w:tcW w:w="903" w:type="dxa"/>
            <w:tcBorders>
              <w:top w:val="single" w:sz="12" w:space="0" w:color="008000"/>
              <w:bottom w:val="single" w:sz="8" w:space="0" w:color="008000"/>
            </w:tcBorders>
          </w:tcPr>
          <w:p w14:paraId="079525AD" w14:textId="3ECC404F" w:rsidR="0026497A" w:rsidRDefault="006E053E" w:rsidP="00ED1259">
            <w:pPr>
              <w:pStyle w:val="a3"/>
              <w:ind w:firstLineChars="0" w:firstLine="0"/>
              <w:jc w:val="center"/>
              <w:rPr>
                <w:sz w:val="21"/>
                <w:szCs w:val="21"/>
              </w:rPr>
            </w:pPr>
            <w:r>
              <w:rPr>
                <w:sz w:val="21"/>
                <w:szCs w:val="21"/>
              </w:rPr>
              <w:t>in3</w:t>
            </w:r>
          </w:p>
        </w:tc>
        <w:tc>
          <w:tcPr>
            <w:tcW w:w="636" w:type="dxa"/>
            <w:tcBorders>
              <w:top w:val="single" w:sz="12" w:space="0" w:color="008000"/>
              <w:bottom w:val="single" w:sz="8" w:space="0" w:color="008000"/>
            </w:tcBorders>
          </w:tcPr>
          <w:p w14:paraId="7FD2FFDD" w14:textId="5DF8950F" w:rsidR="0026497A" w:rsidRDefault="006E053E" w:rsidP="00ED1259">
            <w:pPr>
              <w:pStyle w:val="a3"/>
              <w:ind w:firstLineChars="0" w:firstLine="0"/>
              <w:jc w:val="center"/>
              <w:rPr>
                <w:sz w:val="21"/>
                <w:szCs w:val="21"/>
              </w:rPr>
            </w:pPr>
            <w:r>
              <w:rPr>
                <w:sz w:val="21"/>
                <w:szCs w:val="21"/>
              </w:rPr>
              <w:t>in</w:t>
            </w:r>
            <w:r>
              <w:rPr>
                <w:rFonts w:hint="eastAsia"/>
                <w:sz w:val="21"/>
                <w:szCs w:val="21"/>
              </w:rPr>
              <w:t>4</w:t>
            </w:r>
          </w:p>
        </w:tc>
        <w:tc>
          <w:tcPr>
            <w:tcW w:w="1266" w:type="dxa"/>
            <w:tcBorders>
              <w:top w:val="single" w:sz="12" w:space="0" w:color="008000"/>
              <w:bottom w:val="single" w:sz="8" w:space="0" w:color="008000"/>
            </w:tcBorders>
          </w:tcPr>
          <w:p w14:paraId="5CAEACF5" w14:textId="465F7151" w:rsidR="0026497A" w:rsidRDefault="006E053E" w:rsidP="00ED1259">
            <w:pPr>
              <w:pStyle w:val="a3"/>
              <w:ind w:firstLineChars="0" w:firstLine="0"/>
              <w:jc w:val="center"/>
              <w:rPr>
                <w:sz w:val="21"/>
                <w:szCs w:val="21"/>
              </w:rPr>
            </w:pPr>
            <w:r>
              <w:rPr>
                <w:sz w:val="21"/>
                <w:szCs w:val="21"/>
              </w:rPr>
              <w:t>select</w:t>
            </w:r>
          </w:p>
        </w:tc>
        <w:tc>
          <w:tcPr>
            <w:tcW w:w="1266" w:type="dxa"/>
            <w:tcBorders>
              <w:top w:val="single" w:sz="12" w:space="0" w:color="008000"/>
              <w:bottom w:val="single" w:sz="8" w:space="0" w:color="008000"/>
            </w:tcBorders>
          </w:tcPr>
          <w:p w14:paraId="342E0D98" w14:textId="5EBA7D6C" w:rsidR="0026497A" w:rsidRDefault="006E053E" w:rsidP="00ED1259">
            <w:pPr>
              <w:pStyle w:val="a3"/>
              <w:ind w:firstLineChars="0" w:firstLine="0"/>
              <w:jc w:val="center"/>
              <w:rPr>
                <w:sz w:val="21"/>
                <w:szCs w:val="21"/>
              </w:rPr>
            </w:pPr>
            <w:r>
              <w:rPr>
                <w:sz w:val="21"/>
                <w:szCs w:val="21"/>
              </w:rPr>
              <w:t>out</w:t>
            </w:r>
          </w:p>
        </w:tc>
      </w:tr>
      <w:tr w:rsidR="0026497A" w14:paraId="2E18D6E6" w14:textId="77777777" w:rsidTr="00ED1259">
        <w:trPr>
          <w:jc w:val="center"/>
        </w:trPr>
        <w:tc>
          <w:tcPr>
            <w:tcW w:w="473" w:type="dxa"/>
            <w:tcBorders>
              <w:top w:val="single" w:sz="8" w:space="0" w:color="008000"/>
            </w:tcBorders>
          </w:tcPr>
          <w:p w14:paraId="69603D5F" w14:textId="49DE65D0" w:rsidR="0026497A" w:rsidRDefault="0026497A" w:rsidP="00ED1259">
            <w:pPr>
              <w:pStyle w:val="a3"/>
              <w:ind w:firstLineChars="0" w:firstLine="0"/>
              <w:jc w:val="center"/>
              <w:rPr>
                <w:sz w:val="18"/>
                <w:szCs w:val="18"/>
              </w:rPr>
            </w:pPr>
            <w:r>
              <w:rPr>
                <w:rFonts w:hint="eastAsia"/>
                <w:sz w:val="18"/>
                <w:szCs w:val="18"/>
              </w:rPr>
              <w:lastRenderedPageBreak/>
              <w:t>1</w:t>
            </w:r>
            <w:r w:rsidR="006E053E">
              <w:rPr>
                <w:rFonts w:hint="eastAsia"/>
                <w:sz w:val="18"/>
                <w:szCs w:val="18"/>
              </w:rPr>
              <w:t>0</w:t>
            </w:r>
          </w:p>
        </w:tc>
        <w:tc>
          <w:tcPr>
            <w:tcW w:w="992" w:type="dxa"/>
            <w:tcBorders>
              <w:top w:val="single" w:sz="8" w:space="0" w:color="008000"/>
            </w:tcBorders>
          </w:tcPr>
          <w:p w14:paraId="2C1F5DD9" w14:textId="19BD6581" w:rsidR="0026497A" w:rsidRDefault="006E053E" w:rsidP="00ED1259">
            <w:pPr>
              <w:pStyle w:val="a3"/>
              <w:ind w:firstLineChars="0" w:firstLine="0"/>
              <w:jc w:val="center"/>
              <w:rPr>
                <w:sz w:val="18"/>
                <w:szCs w:val="18"/>
              </w:rPr>
            </w:pPr>
            <w:r>
              <w:rPr>
                <w:sz w:val="18"/>
                <w:szCs w:val="18"/>
              </w:rPr>
              <w:t>0001</w:t>
            </w:r>
          </w:p>
        </w:tc>
        <w:tc>
          <w:tcPr>
            <w:tcW w:w="903" w:type="dxa"/>
            <w:tcBorders>
              <w:top w:val="single" w:sz="8" w:space="0" w:color="008000"/>
            </w:tcBorders>
          </w:tcPr>
          <w:p w14:paraId="4A601CBB" w14:textId="6FFEA689" w:rsidR="0026497A" w:rsidRDefault="006E053E" w:rsidP="00ED1259">
            <w:pPr>
              <w:pStyle w:val="a3"/>
              <w:ind w:firstLineChars="0" w:firstLine="0"/>
              <w:jc w:val="center"/>
              <w:rPr>
                <w:sz w:val="18"/>
                <w:szCs w:val="18"/>
              </w:rPr>
            </w:pPr>
            <w:r>
              <w:rPr>
                <w:sz w:val="18"/>
                <w:szCs w:val="18"/>
              </w:rPr>
              <w:t>0011</w:t>
            </w:r>
          </w:p>
        </w:tc>
        <w:tc>
          <w:tcPr>
            <w:tcW w:w="903" w:type="dxa"/>
            <w:tcBorders>
              <w:top w:val="single" w:sz="8" w:space="0" w:color="008000"/>
            </w:tcBorders>
          </w:tcPr>
          <w:p w14:paraId="643B1609" w14:textId="1E4A174D" w:rsidR="0026497A" w:rsidRDefault="006E053E" w:rsidP="00ED1259">
            <w:pPr>
              <w:pStyle w:val="a3"/>
              <w:ind w:firstLineChars="0" w:firstLine="0"/>
              <w:jc w:val="center"/>
              <w:rPr>
                <w:sz w:val="18"/>
                <w:szCs w:val="18"/>
              </w:rPr>
            </w:pPr>
            <w:r>
              <w:rPr>
                <w:sz w:val="18"/>
                <w:szCs w:val="18"/>
              </w:rPr>
              <w:t>0111</w:t>
            </w:r>
          </w:p>
        </w:tc>
        <w:tc>
          <w:tcPr>
            <w:tcW w:w="636" w:type="dxa"/>
            <w:tcBorders>
              <w:top w:val="single" w:sz="8" w:space="0" w:color="008000"/>
            </w:tcBorders>
          </w:tcPr>
          <w:p w14:paraId="49C94AE2" w14:textId="1D2126FE" w:rsidR="0026497A" w:rsidRDefault="006E053E" w:rsidP="00ED1259">
            <w:pPr>
              <w:pStyle w:val="a3"/>
              <w:ind w:firstLineChars="0" w:firstLine="0"/>
              <w:jc w:val="center"/>
              <w:rPr>
                <w:sz w:val="18"/>
                <w:szCs w:val="18"/>
              </w:rPr>
            </w:pPr>
            <w:r>
              <w:rPr>
                <w:rFonts w:hint="eastAsia"/>
                <w:sz w:val="18"/>
                <w:szCs w:val="18"/>
              </w:rPr>
              <w:t>1111</w:t>
            </w:r>
          </w:p>
        </w:tc>
        <w:tc>
          <w:tcPr>
            <w:tcW w:w="1266" w:type="dxa"/>
            <w:tcBorders>
              <w:top w:val="single" w:sz="8" w:space="0" w:color="008000"/>
            </w:tcBorders>
          </w:tcPr>
          <w:p w14:paraId="4A4AA45B" w14:textId="1DA4BDF2" w:rsidR="0026497A" w:rsidRDefault="00530BA8" w:rsidP="00ED1259">
            <w:pPr>
              <w:pStyle w:val="a3"/>
              <w:ind w:firstLineChars="0" w:firstLine="0"/>
              <w:jc w:val="center"/>
              <w:rPr>
                <w:sz w:val="18"/>
                <w:szCs w:val="18"/>
              </w:rPr>
            </w:pPr>
            <w:r>
              <w:rPr>
                <w:sz w:val="18"/>
                <w:szCs w:val="18"/>
              </w:rPr>
              <w:t>01</w:t>
            </w:r>
          </w:p>
        </w:tc>
        <w:tc>
          <w:tcPr>
            <w:tcW w:w="1266" w:type="dxa"/>
            <w:tcBorders>
              <w:top w:val="single" w:sz="8" w:space="0" w:color="008000"/>
            </w:tcBorders>
          </w:tcPr>
          <w:p w14:paraId="2C90123F" w14:textId="3C3E66BF" w:rsidR="0026497A" w:rsidRDefault="0026497A" w:rsidP="00ED1259">
            <w:pPr>
              <w:pStyle w:val="a3"/>
              <w:ind w:firstLineChars="0" w:firstLine="0"/>
              <w:jc w:val="center"/>
              <w:rPr>
                <w:sz w:val="18"/>
                <w:szCs w:val="18"/>
              </w:rPr>
            </w:pPr>
          </w:p>
        </w:tc>
      </w:tr>
      <w:tr w:rsidR="006E053E" w14:paraId="1C55858A" w14:textId="77777777" w:rsidTr="00ED1259">
        <w:trPr>
          <w:jc w:val="center"/>
        </w:trPr>
        <w:tc>
          <w:tcPr>
            <w:tcW w:w="473" w:type="dxa"/>
          </w:tcPr>
          <w:p w14:paraId="09F9117F" w14:textId="73F4CB3B" w:rsidR="006E053E" w:rsidRDefault="006E053E" w:rsidP="00ED1259">
            <w:pPr>
              <w:pStyle w:val="a3"/>
              <w:ind w:firstLineChars="0" w:firstLine="0"/>
              <w:jc w:val="center"/>
              <w:rPr>
                <w:sz w:val="18"/>
                <w:szCs w:val="18"/>
              </w:rPr>
            </w:pPr>
            <w:r>
              <w:rPr>
                <w:rFonts w:hint="eastAsia"/>
                <w:sz w:val="18"/>
                <w:szCs w:val="18"/>
              </w:rPr>
              <w:t>20</w:t>
            </w:r>
          </w:p>
        </w:tc>
        <w:tc>
          <w:tcPr>
            <w:tcW w:w="992" w:type="dxa"/>
          </w:tcPr>
          <w:p w14:paraId="3320E3BE" w14:textId="3807B42F" w:rsidR="006E053E" w:rsidRDefault="006E053E" w:rsidP="00ED1259">
            <w:pPr>
              <w:pStyle w:val="a3"/>
              <w:ind w:firstLineChars="0" w:firstLine="0"/>
              <w:jc w:val="center"/>
              <w:rPr>
                <w:sz w:val="18"/>
                <w:szCs w:val="18"/>
              </w:rPr>
            </w:pPr>
            <w:r>
              <w:rPr>
                <w:sz w:val="18"/>
                <w:szCs w:val="18"/>
              </w:rPr>
              <w:t>0001</w:t>
            </w:r>
          </w:p>
        </w:tc>
        <w:tc>
          <w:tcPr>
            <w:tcW w:w="903" w:type="dxa"/>
          </w:tcPr>
          <w:p w14:paraId="0FCDC91E" w14:textId="1A983463" w:rsidR="006E053E" w:rsidRDefault="006E053E" w:rsidP="00ED1259">
            <w:pPr>
              <w:pStyle w:val="a3"/>
              <w:ind w:firstLineChars="0" w:firstLine="0"/>
              <w:jc w:val="center"/>
              <w:rPr>
                <w:sz w:val="18"/>
                <w:szCs w:val="18"/>
              </w:rPr>
            </w:pPr>
            <w:r>
              <w:rPr>
                <w:sz w:val="18"/>
                <w:szCs w:val="18"/>
              </w:rPr>
              <w:t>0011</w:t>
            </w:r>
          </w:p>
        </w:tc>
        <w:tc>
          <w:tcPr>
            <w:tcW w:w="903" w:type="dxa"/>
          </w:tcPr>
          <w:p w14:paraId="64A93640" w14:textId="5C1E6E1D" w:rsidR="006E053E" w:rsidRDefault="006E053E" w:rsidP="00ED1259">
            <w:pPr>
              <w:pStyle w:val="a3"/>
              <w:ind w:firstLineChars="0" w:firstLine="0"/>
              <w:jc w:val="center"/>
              <w:rPr>
                <w:sz w:val="18"/>
                <w:szCs w:val="18"/>
              </w:rPr>
            </w:pPr>
            <w:r>
              <w:rPr>
                <w:sz w:val="18"/>
                <w:szCs w:val="18"/>
              </w:rPr>
              <w:t>0111</w:t>
            </w:r>
          </w:p>
        </w:tc>
        <w:tc>
          <w:tcPr>
            <w:tcW w:w="636" w:type="dxa"/>
          </w:tcPr>
          <w:p w14:paraId="4A93117D" w14:textId="5D4DA09C" w:rsidR="006E053E" w:rsidRDefault="006E053E" w:rsidP="00ED1259">
            <w:pPr>
              <w:pStyle w:val="a3"/>
              <w:ind w:firstLineChars="0" w:firstLine="0"/>
              <w:jc w:val="center"/>
              <w:rPr>
                <w:sz w:val="18"/>
                <w:szCs w:val="18"/>
              </w:rPr>
            </w:pPr>
            <w:r>
              <w:rPr>
                <w:rFonts w:hint="eastAsia"/>
                <w:sz w:val="18"/>
                <w:szCs w:val="18"/>
              </w:rPr>
              <w:t>1111</w:t>
            </w:r>
          </w:p>
        </w:tc>
        <w:tc>
          <w:tcPr>
            <w:tcW w:w="1266" w:type="dxa"/>
          </w:tcPr>
          <w:p w14:paraId="0712B2E5" w14:textId="2CDAC6B0" w:rsidR="006E053E" w:rsidRDefault="00530BA8" w:rsidP="00ED1259">
            <w:pPr>
              <w:pStyle w:val="a3"/>
              <w:ind w:firstLineChars="0" w:firstLine="0"/>
              <w:jc w:val="center"/>
              <w:rPr>
                <w:sz w:val="18"/>
                <w:szCs w:val="18"/>
              </w:rPr>
            </w:pPr>
            <w:r>
              <w:rPr>
                <w:sz w:val="18"/>
                <w:szCs w:val="18"/>
              </w:rPr>
              <w:t>10</w:t>
            </w:r>
          </w:p>
        </w:tc>
        <w:tc>
          <w:tcPr>
            <w:tcW w:w="1266" w:type="dxa"/>
          </w:tcPr>
          <w:p w14:paraId="73659D6E" w14:textId="097EB2A8" w:rsidR="006E053E" w:rsidRDefault="006E053E" w:rsidP="00ED1259">
            <w:pPr>
              <w:pStyle w:val="a3"/>
              <w:ind w:firstLineChars="0" w:firstLine="0"/>
              <w:jc w:val="center"/>
              <w:rPr>
                <w:sz w:val="18"/>
                <w:szCs w:val="18"/>
              </w:rPr>
            </w:pPr>
          </w:p>
        </w:tc>
      </w:tr>
      <w:tr w:rsidR="006E053E" w14:paraId="31E2BAAA" w14:textId="77777777" w:rsidTr="00ED1259">
        <w:trPr>
          <w:jc w:val="center"/>
        </w:trPr>
        <w:tc>
          <w:tcPr>
            <w:tcW w:w="473" w:type="dxa"/>
            <w:tcBorders>
              <w:bottom w:val="nil"/>
            </w:tcBorders>
          </w:tcPr>
          <w:p w14:paraId="17F0CD49" w14:textId="11257B24" w:rsidR="006E053E" w:rsidRDefault="006E053E" w:rsidP="00ED1259">
            <w:pPr>
              <w:pStyle w:val="a3"/>
              <w:ind w:firstLineChars="0" w:firstLine="0"/>
              <w:jc w:val="center"/>
              <w:rPr>
                <w:sz w:val="18"/>
                <w:szCs w:val="18"/>
              </w:rPr>
            </w:pPr>
            <w:r>
              <w:rPr>
                <w:rFonts w:hint="eastAsia"/>
                <w:sz w:val="18"/>
                <w:szCs w:val="18"/>
              </w:rPr>
              <w:t>30</w:t>
            </w:r>
          </w:p>
        </w:tc>
        <w:tc>
          <w:tcPr>
            <w:tcW w:w="992" w:type="dxa"/>
            <w:tcBorders>
              <w:bottom w:val="nil"/>
            </w:tcBorders>
          </w:tcPr>
          <w:p w14:paraId="0C002E4F" w14:textId="41421AFC" w:rsidR="006E053E" w:rsidRDefault="006E053E" w:rsidP="00ED1259">
            <w:pPr>
              <w:pStyle w:val="a3"/>
              <w:ind w:firstLineChars="0" w:firstLine="0"/>
              <w:jc w:val="center"/>
              <w:rPr>
                <w:sz w:val="18"/>
                <w:szCs w:val="18"/>
              </w:rPr>
            </w:pPr>
            <w:r>
              <w:rPr>
                <w:sz w:val="18"/>
                <w:szCs w:val="18"/>
              </w:rPr>
              <w:t>0001</w:t>
            </w:r>
          </w:p>
        </w:tc>
        <w:tc>
          <w:tcPr>
            <w:tcW w:w="903" w:type="dxa"/>
            <w:tcBorders>
              <w:bottom w:val="nil"/>
            </w:tcBorders>
          </w:tcPr>
          <w:p w14:paraId="7DFD366E" w14:textId="201204AC" w:rsidR="006E053E" w:rsidRDefault="006E053E" w:rsidP="00ED1259">
            <w:pPr>
              <w:pStyle w:val="a3"/>
              <w:ind w:firstLineChars="0" w:firstLine="0"/>
              <w:jc w:val="center"/>
              <w:rPr>
                <w:sz w:val="18"/>
                <w:szCs w:val="18"/>
              </w:rPr>
            </w:pPr>
            <w:r>
              <w:rPr>
                <w:sz w:val="18"/>
                <w:szCs w:val="18"/>
              </w:rPr>
              <w:t>0011</w:t>
            </w:r>
          </w:p>
        </w:tc>
        <w:tc>
          <w:tcPr>
            <w:tcW w:w="903" w:type="dxa"/>
            <w:tcBorders>
              <w:bottom w:val="nil"/>
            </w:tcBorders>
          </w:tcPr>
          <w:p w14:paraId="761E20D4" w14:textId="6E4A0D21" w:rsidR="006E053E" w:rsidRDefault="006E053E" w:rsidP="00ED1259">
            <w:pPr>
              <w:pStyle w:val="a3"/>
              <w:ind w:firstLineChars="0" w:firstLine="0"/>
              <w:jc w:val="center"/>
              <w:rPr>
                <w:sz w:val="18"/>
                <w:szCs w:val="18"/>
              </w:rPr>
            </w:pPr>
            <w:r>
              <w:rPr>
                <w:sz w:val="18"/>
                <w:szCs w:val="18"/>
              </w:rPr>
              <w:t>0111</w:t>
            </w:r>
          </w:p>
        </w:tc>
        <w:tc>
          <w:tcPr>
            <w:tcW w:w="636" w:type="dxa"/>
            <w:tcBorders>
              <w:bottom w:val="nil"/>
            </w:tcBorders>
          </w:tcPr>
          <w:p w14:paraId="7CDE636B" w14:textId="0D8513B1" w:rsidR="006E053E" w:rsidRDefault="006E053E" w:rsidP="00ED1259">
            <w:pPr>
              <w:pStyle w:val="a3"/>
              <w:ind w:firstLineChars="0" w:firstLine="0"/>
              <w:jc w:val="center"/>
              <w:rPr>
                <w:sz w:val="18"/>
                <w:szCs w:val="18"/>
              </w:rPr>
            </w:pPr>
            <w:r>
              <w:rPr>
                <w:rFonts w:hint="eastAsia"/>
                <w:sz w:val="18"/>
                <w:szCs w:val="18"/>
              </w:rPr>
              <w:t>1111</w:t>
            </w:r>
          </w:p>
        </w:tc>
        <w:tc>
          <w:tcPr>
            <w:tcW w:w="1266" w:type="dxa"/>
            <w:tcBorders>
              <w:bottom w:val="nil"/>
            </w:tcBorders>
          </w:tcPr>
          <w:p w14:paraId="7A98EA31" w14:textId="46A63C83" w:rsidR="006E053E" w:rsidRDefault="00530BA8" w:rsidP="00ED1259">
            <w:pPr>
              <w:pStyle w:val="a3"/>
              <w:ind w:firstLineChars="0" w:firstLine="0"/>
              <w:jc w:val="center"/>
              <w:rPr>
                <w:sz w:val="18"/>
                <w:szCs w:val="18"/>
              </w:rPr>
            </w:pPr>
            <w:r>
              <w:rPr>
                <w:rFonts w:ascii="宋体" w:hAnsi="宋体" w:hint="eastAsia"/>
                <w:sz w:val="18"/>
                <w:szCs w:val="18"/>
              </w:rPr>
              <w:t>11</w:t>
            </w:r>
          </w:p>
        </w:tc>
        <w:tc>
          <w:tcPr>
            <w:tcW w:w="1266" w:type="dxa"/>
            <w:tcBorders>
              <w:bottom w:val="nil"/>
            </w:tcBorders>
          </w:tcPr>
          <w:p w14:paraId="575D5069" w14:textId="726C5523" w:rsidR="006E053E" w:rsidRDefault="006E053E" w:rsidP="00ED1259">
            <w:pPr>
              <w:pStyle w:val="a3"/>
              <w:ind w:firstLineChars="0" w:firstLine="0"/>
              <w:jc w:val="center"/>
              <w:rPr>
                <w:sz w:val="18"/>
                <w:szCs w:val="18"/>
              </w:rPr>
            </w:pPr>
          </w:p>
        </w:tc>
      </w:tr>
      <w:tr w:rsidR="006E053E" w14:paraId="13AE01D3" w14:textId="77777777" w:rsidTr="00ED1259">
        <w:trPr>
          <w:jc w:val="center"/>
        </w:trPr>
        <w:tc>
          <w:tcPr>
            <w:tcW w:w="473" w:type="dxa"/>
            <w:tcBorders>
              <w:top w:val="nil"/>
              <w:bottom w:val="single" w:sz="12" w:space="0" w:color="008000"/>
            </w:tcBorders>
          </w:tcPr>
          <w:p w14:paraId="70CF37B4" w14:textId="52633833" w:rsidR="006E053E" w:rsidRDefault="006E053E" w:rsidP="00ED1259">
            <w:pPr>
              <w:pStyle w:val="a3"/>
              <w:ind w:firstLineChars="0" w:firstLine="0"/>
              <w:jc w:val="center"/>
              <w:rPr>
                <w:sz w:val="18"/>
                <w:szCs w:val="18"/>
              </w:rPr>
            </w:pPr>
            <w:r>
              <w:rPr>
                <w:rFonts w:hint="eastAsia"/>
                <w:sz w:val="18"/>
                <w:szCs w:val="18"/>
              </w:rPr>
              <w:t>40</w:t>
            </w:r>
          </w:p>
        </w:tc>
        <w:tc>
          <w:tcPr>
            <w:tcW w:w="992" w:type="dxa"/>
            <w:tcBorders>
              <w:top w:val="nil"/>
              <w:bottom w:val="single" w:sz="12" w:space="0" w:color="008000"/>
            </w:tcBorders>
          </w:tcPr>
          <w:p w14:paraId="5898DF2A" w14:textId="21B52269" w:rsidR="006E053E" w:rsidRDefault="006E053E" w:rsidP="00ED1259">
            <w:pPr>
              <w:pStyle w:val="a3"/>
              <w:ind w:firstLineChars="0" w:firstLine="0"/>
              <w:jc w:val="center"/>
              <w:rPr>
                <w:sz w:val="18"/>
                <w:szCs w:val="18"/>
              </w:rPr>
            </w:pPr>
            <w:r>
              <w:rPr>
                <w:sz w:val="18"/>
                <w:szCs w:val="18"/>
              </w:rPr>
              <w:t>0001</w:t>
            </w:r>
          </w:p>
        </w:tc>
        <w:tc>
          <w:tcPr>
            <w:tcW w:w="903" w:type="dxa"/>
            <w:tcBorders>
              <w:top w:val="nil"/>
              <w:bottom w:val="single" w:sz="12" w:space="0" w:color="008000"/>
            </w:tcBorders>
          </w:tcPr>
          <w:p w14:paraId="7BB621F3" w14:textId="3CF5E857" w:rsidR="006E053E" w:rsidRDefault="006E053E" w:rsidP="00ED1259">
            <w:pPr>
              <w:pStyle w:val="a3"/>
              <w:ind w:firstLineChars="0" w:firstLine="0"/>
              <w:jc w:val="center"/>
              <w:rPr>
                <w:sz w:val="18"/>
                <w:szCs w:val="18"/>
              </w:rPr>
            </w:pPr>
            <w:r>
              <w:rPr>
                <w:sz w:val="18"/>
                <w:szCs w:val="18"/>
              </w:rPr>
              <w:t>0011</w:t>
            </w:r>
          </w:p>
        </w:tc>
        <w:tc>
          <w:tcPr>
            <w:tcW w:w="903" w:type="dxa"/>
            <w:tcBorders>
              <w:top w:val="nil"/>
              <w:bottom w:val="single" w:sz="12" w:space="0" w:color="008000"/>
            </w:tcBorders>
          </w:tcPr>
          <w:p w14:paraId="1541635D" w14:textId="40DF3569" w:rsidR="006E053E" w:rsidRDefault="006E053E" w:rsidP="00ED1259">
            <w:pPr>
              <w:pStyle w:val="a3"/>
              <w:ind w:firstLineChars="0" w:firstLine="0"/>
              <w:jc w:val="center"/>
              <w:rPr>
                <w:sz w:val="18"/>
                <w:szCs w:val="18"/>
              </w:rPr>
            </w:pPr>
            <w:r>
              <w:rPr>
                <w:sz w:val="18"/>
                <w:szCs w:val="18"/>
              </w:rPr>
              <w:t>0111</w:t>
            </w:r>
          </w:p>
        </w:tc>
        <w:tc>
          <w:tcPr>
            <w:tcW w:w="636" w:type="dxa"/>
            <w:tcBorders>
              <w:top w:val="nil"/>
              <w:bottom w:val="single" w:sz="12" w:space="0" w:color="008000"/>
            </w:tcBorders>
          </w:tcPr>
          <w:p w14:paraId="088D9279" w14:textId="76C3D6D6" w:rsidR="006E053E" w:rsidRDefault="006E053E" w:rsidP="006E053E">
            <w:pPr>
              <w:ind w:firstLineChars="21" w:firstLine="38"/>
            </w:pPr>
            <w:r>
              <w:rPr>
                <w:rFonts w:hint="eastAsia"/>
                <w:sz w:val="18"/>
                <w:szCs w:val="18"/>
              </w:rPr>
              <w:t>1111</w:t>
            </w:r>
          </w:p>
        </w:tc>
        <w:tc>
          <w:tcPr>
            <w:tcW w:w="1266" w:type="dxa"/>
            <w:tcBorders>
              <w:top w:val="nil"/>
              <w:bottom w:val="single" w:sz="12" w:space="0" w:color="008000"/>
            </w:tcBorders>
          </w:tcPr>
          <w:p w14:paraId="3A38DB76" w14:textId="410B20F7" w:rsidR="006E053E" w:rsidRDefault="006E053E" w:rsidP="00ED1259">
            <w:pPr>
              <w:pStyle w:val="a3"/>
              <w:ind w:firstLineChars="0" w:firstLine="0"/>
              <w:jc w:val="center"/>
              <w:rPr>
                <w:sz w:val="18"/>
                <w:szCs w:val="18"/>
              </w:rPr>
            </w:pPr>
          </w:p>
        </w:tc>
        <w:tc>
          <w:tcPr>
            <w:tcW w:w="1266" w:type="dxa"/>
            <w:tcBorders>
              <w:top w:val="nil"/>
              <w:bottom w:val="single" w:sz="12" w:space="0" w:color="008000"/>
            </w:tcBorders>
          </w:tcPr>
          <w:p w14:paraId="32481DDA" w14:textId="62FC8A4E" w:rsidR="006E053E" w:rsidRDefault="006E053E" w:rsidP="00ED1259">
            <w:pPr>
              <w:pStyle w:val="a3"/>
              <w:keepNext/>
              <w:ind w:firstLineChars="0" w:firstLine="0"/>
              <w:jc w:val="center"/>
              <w:rPr>
                <w:sz w:val="18"/>
                <w:szCs w:val="18"/>
              </w:rPr>
            </w:pPr>
          </w:p>
        </w:tc>
      </w:tr>
    </w:tbl>
    <w:p w14:paraId="1588B606" w14:textId="0F3CD584" w:rsidR="00D61E74" w:rsidRPr="00207D8A" w:rsidRDefault="00AA4F4B" w:rsidP="00CD64E6">
      <w:pPr>
        <w:pStyle w:val="10"/>
        <w:numPr>
          <w:ilvl w:val="0"/>
          <w:numId w:val="10"/>
        </w:numPr>
        <w:ind w:firstLine="640"/>
      </w:pPr>
      <w:bookmarkStart w:id="36" w:name="_Toc69573816"/>
      <w:bookmarkStart w:id="37" w:name="_Toc134007939"/>
      <w:bookmarkStart w:id="38" w:name="_Toc135227344"/>
      <w:bookmarkStart w:id="39" w:name="_Toc135227423"/>
      <w:bookmarkStart w:id="40" w:name="_Toc135227590"/>
      <w:bookmarkStart w:id="41" w:name="_Toc135229748"/>
      <w:bookmarkStart w:id="42" w:name="_Toc266358996"/>
      <w:r>
        <w:rPr>
          <w:rFonts w:hint="eastAsia"/>
        </w:rPr>
        <w:lastRenderedPageBreak/>
        <w:t>XXX</w:t>
      </w:r>
      <w:commentRangeStart w:id="43"/>
      <w:r w:rsidR="00D61E74">
        <w:rPr>
          <w:rFonts w:hint="eastAsia"/>
        </w:rPr>
        <w:t>实验</w:t>
      </w:r>
      <w:commentRangeEnd w:id="43"/>
      <w:r w:rsidR="00D46945">
        <w:rPr>
          <w:rStyle w:val="a8"/>
          <w:rFonts w:ascii="Times New Roman" w:eastAsia="宋体" w:hAnsi="Times New Roman"/>
        </w:rPr>
        <w:commentReference w:id="43"/>
      </w:r>
      <w:bookmarkEnd w:id="36"/>
    </w:p>
    <w:p w14:paraId="38BBCAC3" w14:textId="5D1A6081" w:rsidR="00D61E74" w:rsidRDefault="00D61E74" w:rsidP="00D61E74">
      <w:pPr>
        <w:ind w:firstLineChars="150" w:firstLine="361"/>
        <w:rPr>
          <w:b/>
          <w:color w:val="FF0000"/>
          <w:szCs w:val="21"/>
        </w:rPr>
      </w:pPr>
      <w:r>
        <w:rPr>
          <w:rFonts w:hint="eastAsia"/>
          <w:b/>
          <w:color w:val="FF0000"/>
          <w:szCs w:val="21"/>
        </w:rPr>
        <w:t>请仔细阅读所有的批注，阅读理解后删除批注</w:t>
      </w:r>
      <w:r w:rsidR="00FD4CA8">
        <w:rPr>
          <w:rFonts w:hint="eastAsia"/>
          <w:b/>
          <w:color w:val="FF0000"/>
          <w:szCs w:val="21"/>
        </w:rPr>
        <w:t>和红色说明文字。</w:t>
      </w:r>
    </w:p>
    <w:p w14:paraId="175E78BA" w14:textId="57F529E6" w:rsidR="00D61E74" w:rsidRDefault="00D61E74" w:rsidP="00D61E74">
      <w:pPr>
        <w:ind w:firstLineChars="150" w:firstLine="361"/>
        <w:rPr>
          <w:b/>
          <w:color w:val="FF0000"/>
          <w:szCs w:val="21"/>
        </w:rPr>
      </w:pPr>
      <w:r>
        <w:rPr>
          <w:rFonts w:hint="eastAsia"/>
          <w:b/>
          <w:color w:val="FF0000"/>
          <w:szCs w:val="21"/>
        </w:rPr>
        <w:t>模板各个标题下面的内容仅是举例，作者应依照自己思想重写该部分内容</w:t>
      </w:r>
      <w:r w:rsidR="00FD4CA8">
        <w:rPr>
          <w:rFonts w:hint="eastAsia"/>
          <w:b/>
          <w:color w:val="FF0000"/>
          <w:szCs w:val="21"/>
        </w:rPr>
        <w:t>。</w:t>
      </w:r>
    </w:p>
    <w:p w14:paraId="1E4A41E7" w14:textId="77777777" w:rsidR="00D61E74" w:rsidRDefault="00D61E74" w:rsidP="00416DD7">
      <w:pPr>
        <w:pStyle w:val="2"/>
      </w:pPr>
      <w:bookmarkStart w:id="44" w:name="_Toc69573817"/>
      <w:r>
        <w:rPr>
          <w:rFonts w:hint="eastAsia"/>
        </w:rPr>
        <w:t>设计</w:t>
      </w:r>
      <w:commentRangeStart w:id="45"/>
      <w:r>
        <w:rPr>
          <w:rFonts w:hint="eastAsia"/>
        </w:rPr>
        <w:t>要求</w:t>
      </w:r>
      <w:commentRangeEnd w:id="45"/>
      <w:r w:rsidR="00D46945">
        <w:rPr>
          <w:rStyle w:val="a8"/>
          <w:rFonts w:ascii="Times New Roman" w:eastAsia="宋体" w:hAnsi="Times New Roman"/>
        </w:rPr>
        <w:commentReference w:id="45"/>
      </w:r>
      <w:bookmarkEnd w:id="44"/>
    </w:p>
    <w:p w14:paraId="732441FC" w14:textId="77777777" w:rsidR="00D61E74" w:rsidRDefault="00D61E74" w:rsidP="00416DD7">
      <w:pPr>
        <w:pStyle w:val="2"/>
      </w:pPr>
      <w:bookmarkStart w:id="46" w:name="_Toc69573818"/>
      <w:r>
        <w:rPr>
          <w:rFonts w:hint="eastAsia"/>
        </w:rPr>
        <w:t>方案设计</w:t>
      </w:r>
      <w:bookmarkEnd w:id="46"/>
    </w:p>
    <w:p w14:paraId="51044639" w14:textId="77777777" w:rsidR="00D61E74" w:rsidRDefault="00D61E74" w:rsidP="00416DD7">
      <w:pPr>
        <w:pStyle w:val="30"/>
        <w:tabs>
          <w:tab w:val="left" w:pos="1080"/>
        </w:tabs>
        <w:spacing w:beforeLines="0" w:before="229" w:afterLines="0" w:after="229"/>
        <w:ind w:firstLine="120"/>
        <w:rPr>
          <w:bCs w:val="0"/>
        </w:rPr>
      </w:pPr>
      <w:r>
        <w:rPr>
          <w:rFonts w:hint="eastAsia"/>
          <w:bCs w:val="0"/>
        </w:rPr>
        <w:t>XXX</w:t>
      </w:r>
    </w:p>
    <w:p w14:paraId="440DE720" w14:textId="77777777" w:rsidR="00D66704" w:rsidRDefault="00D66704" w:rsidP="00D66704">
      <w:pPr>
        <w:pStyle w:val="a3"/>
        <w:ind w:firstLineChars="0"/>
        <w:rPr>
          <w:color w:val="FF0000"/>
        </w:rPr>
      </w:pPr>
      <w:r w:rsidRPr="00BD2A6E">
        <w:rPr>
          <w:rFonts w:hint="eastAsia"/>
          <w:color w:val="FF0000"/>
        </w:rPr>
        <w:t>所有方案应将设计</w:t>
      </w:r>
      <w:r>
        <w:rPr>
          <w:rFonts w:hint="eastAsia"/>
          <w:color w:val="FF0000"/>
        </w:rPr>
        <w:t>思路和设计原理、</w:t>
      </w:r>
      <w:r w:rsidRPr="00BD2A6E">
        <w:rPr>
          <w:rFonts w:hint="eastAsia"/>
          <w:color w:val="FF0000"/>
        </w:rPr>
        <w:t>过程写清楚，为什么这样设计，各部件之间的关系，仅仅粘贴一张电路图是不合格的报告。</w:t>
      </w:r>
    </w:p>
    <w:p w14:paraId="1F96B634" w14:textId="77777777" w:rsidR="00D61E74" w:rsidRDefault="00D61E74" w:rsidP="00416DD7">
      <w:pPr>
        <w:pStyle w:val="30"/>
        <w:tabs>
          <w:tab w:val="left" w:pos="1080"/>
        </w:tabs>
        <w:spacing w:beforeLines="0" w:before="229" w:afterLines="0" w:after="229"/>
        <w:ind w:firstLine="120"/>
      </w:pPr>
      <w:r>
        <w:rPr>
          <w:rFonts w:hint="eastAsia"/>
          <w:bCs w:val="0"/>
        </w:rPr>
        <w:t>XXX</w:t>
      </w:r>
    </w:p>
    <w:p w14:paraId="73D8A175" w14:textId="77777777" w:rsidR="00D61E74" w:rsidRDefault="00D61E74" w:rsidP="00416DD7">
      <w:pPr>
        <w:pStyle w:val="30"/>
        <w:tabs>
          <w:tab w:val="left" w:pos="1080"/>
        </w:tabs>
        <w:spacing w:beforeLines="0" w:before="229" w:afterLines="0" w:after="229"/>
        <w:ind w:firstLine="120"/>
      </w:pPr>
      <w:r>
        <w:rPr>
          <w:rFonts w:hint="eastAsia"/>
          <w:bCs w:val="0"/>
        </w:rPr>
        <w:t>XXX</w:t>
      </w:r>
    </w:p>
    <w:p w14:paraId="7D56C6F6" w14:textId="77777777" w:rsidR="00D61E74" w:rsidRDefault="00D61E74" w:rsidP="00416DD7">
      <w:pPr>
        <w:pStyle w:val="2"/>
      </w:pPr>
      <w:bookmarkStart w:id="47" w:name="_Toc69573819"/>
      <w:r>
        <w:rPr>
          <w:rFonts w:hint="eastAsia"/>
        </w:rPr>
        <w:t>实验步骤</w:t>
      </w:r>
      <w:bookmarkEnd w:id="47"/>
    </w:p>
    <w:p w14:paraId="051BD251" w14:textId="77777777" w:rsidR="00D61E74" w:rsidRPr="0026497A" w:rsidRDefault="00D61E74" w:rsidP="00B061C1">
      <w:pPr>
        <w:pStyle w:val="a3"/>
        <w:numPr>
          <w:ilvl w:val="0"/>
          <w:numId w:val="30"/>
        </w:numPr>
        <w:ind w:firstLineChars="0"/>
      </w:pPr>
      <w:r>
        <w:rPr>
          <w:rFonts w:hint="eastAsia"/>
        </w:rPr>
        <w:t>XXX</w:t>
      </w:r>
      <w:r w:rsidRPr="0026497A">
        <w:rPr>
          <w:rFonts w:hint="eastAsia"/>
        </w:rPr>
        <w:t xml:space="preserve"> </w:t>
      </w:r>
    </w:p>
    <w:p w14:paraId="176031B0" w14:textId="77777777" w:rsidR="00D61E74" w:rsidRDefault="00D61E74" w:rsidP="00B061C1">
      <w:pPr>
        <w:pStyle w:val="a3"/>
        <w:numPr>
          <w:ilvl w:val="0"/>
          <w:numId w:val="30"/>
        </w:numPr>
        <w:ind w:firstLineChars="0"/>
      </w:pPr>
      <w:r>
        <w:rPr>
          <w:rFonts w:hint="eastAsia"/>
        </w:rPr>
        <w:t xml:space="preserve">XXX </w:t>
      </w:r>
    </w:p>
    <w:p w14:paraId="605EF29F" w14:textId="77777777" w:rsidR="00D61E74" w:rsidRPr="00CB2392" w:rsidRDefault="00D61E74" w:rsidP="00B061C1">
      <w:pPr>
        <w:pStyle w:val="a3"/>
        <w:numPr>
          <w:ilvl w:val="0"/>
          <w:numId w:val="30"/>
        </w:numPr>
        <w:ind w:firstLineChars="0"/>
      </w:pPr>
      <w:r>
        <w:rPr>
          <w:rFonts w:hint="eastAsia"/>
        </w:rPr>
        <w:t>XX</w:t>
      </w:r>
      <w:r>
        <w:t>X</w:t>
      </w:r>
      <w:r w:rsidRPr="00CB2392">
        <w:t xml:space="preserve"> </w:t>
      </w:r>
    </w:p>
    <w:p w14:paraId="358E94C1" w14:textId="77777777" w:rsidR="00D61E74" w:rsidRDefault="00D61E74" w:rsidP="00416DD7">
      <w:pPr>
        <w:pStyle w:val="2"/>
      </w:pPr>
      <w:bookmarkStart w:id="48" w:name="_Toc69573820"/>
      <w:r>
        <w:rPr>
          <w:rFonts w:hint="eastAsia"/>
        </w:rPr>
        <w:t>故障与调试</w:t>
      </w:r>
      <w:bookmarkEnd w:id="48"/>
    </w:p>
    <w:p w14:paraId="39ED8588" w14:textId="78787260" w:rsidR="00D61E74" w:rsidRDefault="00B061C1" w:rsidP="00416DD7">
      <w:pPr>
        <w:pStyle w:val="30"/>
        <w:keepNext w:val="0"/>
        <w:keepLines w:val="0"/>
        <w:tabs>
          <w:tab w:val="left" w:pos="1080"/>
        </w:tabs>
        <w:spacing w:beforeLines="0" w:before="229" w:afterLines="0" w:after="229"/>
        <w:ind w:firstLine="120"/>
      </w:pPr>
      <w:r>
        <w:rPr>
          <w:rFonts w:hint="eastAsia"/>
        </w:rPr>
        <w:t>XXX</w:t>
      </w:r>
      <w:r w:rsidR="00CD64F7">
        <w:rPr>
          <w:rFonts w:hint="eastAsia"/>
        </w:rPr>
        <w:t>故障</w:t>
      </w:r>
      <w:r w:rsidR="00CD64F7">
        <w:rPr>
          <w:rFonts w:hint="eastAsia"/>
        </w:rPr>
        <w:t>1</w:t>
      </w:r>
    </w:p>
    <w:p w14:paraId="68288EF1" w14:textId="38AFB6F0" w:rsidR="00D61E74" w:rsidRDefault="00D61E74" w:rsidP="00B061C1">
      <w:pPr>
        <w:pStyle w:val="a3"/>
        <w:ind w:firstLine="482"/>
      </w:pPr>
      <w:r w:rsidRPr="007E12D0">
        <w:rPr>
          <w:rFonts w:hint="eastAsia"/>
          <w:b/>
        </w:rPr>
        <w:t>故障</w:t>
      </w:r>
      <w:r>
        <w:rPr>
          <w:rFonts w:hint="eastAsia"/>
          <w:b/>
        </w:rPr>
        <w:t>现象</w:t>
      </w:r>
      <w:r w:rsidRPr="007E12D0">
        <w:rPr>
          <w:rFonts w:hint="eastAsia"/>
          <w:b/>
        </w:rPr>
        <w:t>：</w:t>
      </w:r>
      <w:r w:rsidR="00CD64F7">
        <w:t xml:space="preserve"> </w:t>
      </w:r>
    </w:p>
    <w:p w14:paraId="770099E6" w14:textId="3F1ED6AC" w:rsidR="00D61E74" w:rsidRDefault="00D61E74" w:rsidP="00D61E74">
      <w:pPr>
        <w:pStyle w:val="a3"/>
        <w:keepNext/>
        <w:ind w:firstLineChars="0" w:firstLine="0"/>
        <w:jc w:val="center"/>
      </w:pPr>
    </w:p>
    <w:p w14:paraId="0F317835" w14:textId="41C75E55" w:rsidR="00D61E74" w:rsidRPr="00A91B4A" w:rsidRDefault="00D61E74" w:rsidP="00D61E74">
      <w:pPr>
        <w:pStyle w:val="a3"/>
        <w:ind w:firstLine="482"/>
      </w:pPr>
      <w:r>
        <w:rPr>
          <w:rFonts w:hint="eastAsia"/>
          <w:b/>
        </w:rPr>
        <w:t>原因分析</w:t>
      </w:r>
      <w:r w:rsidRPr="007E12D0">
        <w:rPr>
          <w:rFonts w:hint="eastAsia"/>
          <w:b/>
        </w:rPr>
        <w:t>：</w:t>
      </w:r>
      <w:r w:rsidR="00CD64F7" w:rsidRPr="00A91B4A">
        <w:t xml:space="preserve"> </w:t>
      </w:r>
    </w:p>
    <w:p w14:paraId="77DD505C" w14:textId="39671C57" w:rsidR="00D61E74" w:rsidRPr="00E85627" w:rsidRDefault="00D61E74" w:rsidP="00D61E74">
      <w:pPr>
        <w:pStyle w:val="a3"/>
        <w:ind w:firstLine="482"/>
      </w:pPr>
      <w:r w:rsidRPr="007E12D0">
        <w:rPr>
          <w:rFonts w:hint="eastAsia"/>
          <w:b/>
        </w:rPr>
        <w:lastRenderedPageBreak/>
        <w:t>解决方案</w:t>
      </w:r>
      <w:r>
        <w:rPr>
          <w:rFonts w:hint="eastAsia"/>
          <w:b/>
        </w:rPr>
        <w:t>：</w:t>
      </w:r>
      <w:r w:rsidR="00CD64F7" w:rsidRPr="00E85627">
        <w:t xml:space="preserve"> </w:t>
      </w:r>
    </w:p>
    <w:p w14:paraId="0060C1BA" w14:textId="77777777" w:rsidR="00D61E74" w:rsidRPr="00F1021B" w:rsidRDefault="00D61E74" w:rsidP="00D61E74">
      <w:pPr>
        <w:pStyle w:val="a3"/>
        <w:ind w:firstLine="480"/>
      </w:pPr>
    </w:p>
    <w:p w14:paraId="1AF4AA0E" w14:textId="08A78F71" w:rsidR="00D61E74" w:rsidRDefault="00CD64F7" w:rsidP="00416DD7">
      <w:pPr>
        <w:pStyle w:val="30"/>
        <w:keepNext w:val="0"/>
        <w:keepLines w:val="0"/>
        <w:tabs>
          <w:tab w:val="left" w:pos="1080"/>
        </w:tabs>
        <w:spacing w:beforeLines="0" w:before="229" w:afterLines="0" w:after="229"/>
        <w:ind w:firstLine="120"/>
      </w:pPr>
      <w:r>
        <w:rPr>
          <w:rFonts w:hint="eastAsia"/>
        </w:rPr>
        <w:t>XXX</w:t>
      </w:r>
      <w:r w:rsidR="00D61E74">
        <w:rPr>
          <w:rFonts w:hint="eastAsia"/>
        </w:rPr>
        <w:t>故障</w:t>
      </w:r>
      <w:r w:rsidR="00D61E74">
        <w:rPr>
          <w:rFonts w:hint="eastAsia"/>
        </w:rPr>
        <w:t>2</w:t>
      </w:r>
    </w:p>
    <w:p w14:paraId="372C9861" w14:textId="77777777" w:rsidR="00D61E74" w:rsidRPr="007E66CC" w:rsidRDefault="00D61E74" w:rsidP="00D61E74">
      <w:pPr>
        <w:pStyle w:val="30"/>
        <w:keepNext w:val="0"/>
        <w:keepLines w:val="0"/>
        <w:numPr>
          <w:ilvl w:val="0"/>
          <w:numId w:val="0"/>
        </w:numPr>
        <w:tabs>
          <w:tab w:val="left" w:pos="1080"/>
        </w:tabs>
        <w:spacing w:beforeLines="0" w:before="229" w:afterLines="0" w:after="229"/>
        <w:ind w:left="720"/>
        <w:rPr>
          <w:rFonts w:ascii="Times New Roman" w:eastAsia="宋体" w:hAnsi="Times New Roman"/>
          <w:bCs w:val="0"/>
          <w:szCs w:val="24"/>
        </w:rPr>
      </w:pPr>
      <w:r w:rsidRPr="007E66CC">
        <w:rPr>
          <w:rFonts w:ascii="Times New Roman" w:eastAsia="宋体" w:hAnsi="Times New Roman" w:hint="eastAsia"/>
          <w:bCs w:val="0"/>
          <w:szCs w:val="24"/>
        </w:rPr>
        <w:t xml:space="preserve">XXX </w:t>
      </w:r>
    </w:p>
    <w:p w14:paraId="44DE996E" w14:textId="107468AD" w:rsidR="00D61E74" w:rsidRDefault="00CD64F7" w:rsidP="00416DD7">
      <w:pPr>
        <w:pStyle w:val="30"/>
        <w:keepNext w:val="0"/>
        <w:keepLines w:val="0"/>
        <w:tabs>
          <w:tab w:val="left" w:pos="1080"/>
        </w:tabs>
        <w:spacing w:beforeLines="0" w:before="229" w:afterLines="0" w:after="229"/>
        <w:ind w:firstLine="120"/>
      </w:pPr>
      <w:r>
        <w:rPr>
          <w:rFonts w:hint="eastAsia"/>
        </w:rPr>
        <w:t>XXX</w:t>
      </w:r>
      <w:r w:rsidR="00D61E74">
        <w:rPr>
          <w:rFonts w:hint="eastAsia"/>
        </w:rPr>
        <w:t>故障</w:t>
      </w:r>
      <w:r>
        <w:rPr>
          <w:rFonts w:hint="eastAsia"/>
        </w:rPr>
        <w:t>3</w:t>
      </w:r>
    </w:p>
    <w:p w14:paraId="2AB0E2C9" w14:textId="77777777" w:rsidR="00D61E74" w:rsidRPr="007E66CC" w:rsidRDefault="00D61E74" w:rsidP="00D61E74">
      <w:pPr>
        <w:pStyle w:val="30"/>
        <w:keepNext w:val="0"/>
        <w:keepLines w:val="0"/>
        <w:numPr>
          <w:ilvl w:val="0"/>
          <w:numId w:val="0"/>
        </w:numPr>
        <w:tabs>
          <w:tab w:val="left" w:pos="1080"/>
        </w:tabs>
        <w:spacing w:beforeLines="0" w:before="229" w:afterLines="0" w:after="229"/>
        <w:ind w:left="720"/>
        <w:rPr>
          <w:rFonts w:ascii="Times New Roman" w:eastAsia="宋体" w:hAnsi="Times New Roman"/>
          <w:bCs w:val="0"/>
          <w:szCs w:val="24"/>
        </w:rPr>
      </w:pPr>
      <w:r w:rsidRPr="007E66CC">
        <w:rPr>
          <w:rFonts w:ascii="Times New Roman" w:eastAsia="宋体" w:hAnsi="Times New Roman" w:hint="eastAsia"/>
          <w:bCs w:val="0"/>
          <w:szCs w:val="24"/>
        </w:rPr>
        <w:t xml:space="preserve">XXX </w:t>
      </w:r>
    </w:p>
    <w:p w14:paraId="21A37032" w14:textId="77777777" w:rsidR="00044DB6" w:rsidRDefault="00044DB6" w:rsidP="00044DB6">
      <w:pPr>
        <w:pStyle w:val="2"/>
      </w:pPr>
      <w:bookmarkStart w:id="49" w:name="_Toc69573821"/>
      <w:r>
        <w:t>仿真及分析</w:t>
      </w:r>
      <w:bookmarkEnd w:id="49"/>
    </w:p>
    <w:p w14:paraId="60EF3A07" w14:textId="27AB4355" w:rsidR="00251310" w:rsidRPr="00207D8A" w:rsidRDefault="00AA4F4B" w:rsidP="00CD64E6">
      <w:pPr>
        <w:pStyle w:val="10"/>
        <w:numPr>
          <w:ilvl w:val="0"/>
          <w:numId w:val="10"/>
        </w:numPr>
        <w:ind w:firstLine="640"/>
      </w:pPr>
      <w:bookmarkStart w:id="50" w:name="_Toc69573822"/>
      <w:r>
        <w:rPr>
          <w:rFonts w:hint="eastAsia"/>
        </w:rPr>
        <w:lastRenderedPageBreak/>
        <w:t>XXX</w:t>
      </w:r>
      <w:r w:rsidR="00251310">
        <w:rPr>
          <w:rFonts w:hint="eastAsia"/>
        </w:rPr>
        <w:t>实验</w:t>
      </w:r>
      <w:bookmarkEnd w:id="50"/>
    </w:p>
    <w:p w14:paraId="37E7A8BB" w14:textId="77777777" w:rsidR="00732F56" w:rsidRDefault="00732F56" w:rsidP="00732F56">
      <w:pPr>
        <w:ind w:firstLineChars="150" w:firstLine="361"/>
        <w:rPr>
          <w:b/>
          <w:color w:val="FF0000"/>
          <w:szCs w:val="21"/>
        </w:rPr>
      </w:pPr>
      <w:r>
        <w:rPr>
          <w:rFonts w:hint="eastAsia"/>
          <w:b/>
          <w:color w:val="FF0000"/>
          <w:szCs w:val="21"/>
        </w:rPr>
        <w:t>请仔细阅读所有的批注，阅读理解后删除批注和红色说明文字。</w:t>
      </w:r>
    </w:p>
    <w:p w14:paraId="4D40DCD5" w14:textId="77777777" w:rsidR="00732F56" w:rsidRDefault="00732F56" w:rsidP="00732F56">
      <w:pPr>
        <w:ind w:firstLineChars="150" w:firstLine="361"/>
        <w:rPr>
          <w:b/>
          <w:color w:val="FF0000"/>
          <w:szCs w:val="21"/>
        </w:rPr>
      </w:pPr>
      <w:r>
        <w:rPr>
          <w:rFonts w:hint="eastAsia"/>
          <w:b/>
          <w:color w:val="FF0000"/>
          <w:szCs w:val="21"/>
        </w:rPr>
        <w:t>模板各个标题下面的内容仅是举例，作者应依照自己思想重写该部分内容。</w:t>
      </w:r>
    </w:p>
    <w:p w14:paraId="74E97646" w14:textId="77777777" w:rsidR="00251310" w:rsidRDefault="00251310" w:rsidP="00416DD7">
      <w:pPr>
        <w:pStyle w:val="2"/>
      </w:pPr>
      <w:bookmarkStart w:id="51" w:name="_Toc69573823"/>
      <w:r>
        <w:rPr>
          <w:rFonts w:hint="eastAsia"/>
        </w:rPr>
        <w:t>设计要求</w:t>
      </w:r>
      <w:bookmarkEnd w:id="51"/>
    </w:p>
    <w:p w14:paraId="4E0A05DA" w14:textId="77777777" w:rsidR="00251310" w:rsidRDefault="00251310" w:rsidP="00416DD7">
      <w:pPr>
        <w:pStyle w:val="2"/>
      </w:pPr>
      <w:bookmarkStart w:id="52" w:name="_Toc69573824"/>
      <w:r>
        <w:rPr>
          <w:rFonts w:hint="eastAsia"/>
        </w:rPr>
        <w:t>方案设计</w:t>
      </w:r>
      <w:bookmarkEnd w:id="52"/>
    </w:p>
    <w:p w14:paraId="718F4985" w14:textId="77777777" w:rsidR="00251310" w:rsidRDefault="00251310" w:rsidP="00416DD7">
      <w:pPr>
        <w:pStyle w:val="30"/>
        <w:tabs>
          <w:tab w:val="left" w:pos="1080"/>
        </w:tabs>
        <w:spacing w:beforeLines="0" w:before="229" w:afterLines="0" w:after="229"/>
        <w:ind w:firstLine="120"/>
        <w:rPr>
          <w:bCs w:val="0"/>
        </w:rPr>
      </w:pPr>
      <w:r>
        <w:rPr>
          <w:rFonts w:hint="eastAsia"/>
          <w:bCs w:val="0"/>
        </w:rPr>
        <w:t>XXX</w:t>
      </w:r>
    </w:p>
    <w:p w14:paraId="21045E8A" w14:textId="77777777" w:rsidR="00251310" w:rsidRDefault="00251310" w:rsidP="00251310">
      <w:pPr>
        <w:pStyle w:val="a3"/>
        <w:ind w:firstLineChars="0"/>
        <w:rPr>
          <w:color w:val="FF0000"/>
        </w:rPr>
      </w:pPr>
      <w:r w:rsidRPr="00BD2A6E">
        <w:rPr>
          <w:rFonts w:hint="eastAsia"/>
          <w:color w:val="FF0000"/>
        </w:rPr>
        <w:t>所有方案应将设计</w:t>
      </w:r>
      <w:r>
        <w:rPr>
          <w:rFonts w:hint="eastAsia"/>
          <w:color w:val="FF0000"/>
        </w:rPr>
        <w:t>思路和设计原理、</w:t>
      </w:r>
      <w:r w:rsidRPr="00BD2A6E">
        <w:rPr>
          <w:rFonts w:hint="eastAsia"/>
          <w:color w:val="FF0000"/>
        </w:rPr>
        <w:t>过程写清楚，为什么这样设计，各部件之间的关系，仅仅粘贴一张电路图是不合格的报告。</w:t>
      </w:r>
    </w:p>
    <w:p w14:paraId="3FABAB46" w14:textId="77777777" w:rsidR="00251310" w:rsidRDefault="00251310" w:rsidP="00416DD7">
      <w:pPr>
        <w:pStyle w:val="30"/>
        <w:tabs>
          <w:tab w:val="left" w:pos="1080"/>
        </w:tabs>
        <w:spacing w:beforeLines="0" w:before="229" w:afterLines="0" w:after="229"/>
        <w:ind w:firstLine="120"/>
      </w:pPr>
      <w:r>
        <w:rPr>
          <w:rFonts w:hint="eastAsia"/>
          <w:bCs w:val="0"/>
        </w:rPr>
        <w:t>XXX</w:t>
      </w:r>
    </w:p>
    <w:p w14:paraId="37D67FC9" w14:textId="77777777" w:rsidR="00251310" w:rsidRDefault="00251310" w:rsidP="00416DD7">
      <w:pPr>
        <w:pStyle w:val="30"/>
        <w:tabs>
          <w:tab w:val="left" w:pos="1080"/>
        </w:tabs>
        <w:spacing w:beforeLines="0" w:before="229" w:afterLines="0" w:after="229"/>
        <w:ind w:firstLine="120"/>
      </w:pPr>
      <w:r>
        <w:rPr>
          <w:rFonts w:hint="eastAsia"/>
          <w:bCs w:val="0"/>
        </w:rPr>
        <w:t>XXX</w:t>
      </w:r>
    </w:p>
    <w:p w14:paraId="3AF11651" w14:textId="796C1F3E" w:rsidR="00251310" w:rsidRDefault="00251310" w:rsidP="00251310">
      <w:pPr>
        <w:pStyle w:val="a3"/>
        <w:keepNext/>
        <w:ind w:firstLineChars="0" w:firstLine="0"/>
      </w:pPr>
    </w:p>
    <w:p w14:paraId="537E3CB3" w14:textId="77777777" w:rsidR="00251310" w:rsidRDefault="00251310" w:rsidP="00416DD7">
      <w:pPr>
        <w:pStyle w:val="2"/>
      </w:pPr>
      <w:bookmarkStart w:id="53" w:name="_Toc69573825"/>
      <w:r>
        <w:rPr>
          <w:rFonts w:hint="eastAsia"/>
        </w:rPr>
        <w:t>实验步骤</w:t>
      </w:r>
      <w:bookmarkEnd w:id="53"/>
    </w:p>
    <w:p w14:paraId="2CEB77E5" w14:textId="77777777" w:rsidR="00251310" w:rsidRPr="0026497A" w:rsidRDefault="00251310" w:rsidP="00CD64F7">
      <w:pPr>
        <w:pStyle w:val="a3"/>
        <w:numPr>
          <w:ilvl w:val="0"/>
          <w:numId w:val="31"/>
        </w:numPr>
        <w:ind w:firstLineChars="0"/>
      </w:pPr>
      <w:r>
        <w:rPr>
          <w:rFonts w:hint="eastAsia"/>
        </w:rPr>
        <w:t>XXX</w:t>
      </w:r>
      <w:r w:rsidRPr="0026497A">
        <w:rPr>
          <w:rFonts w:hint="eastAsia"/>
        </w:rPr>
        <w:t xml:space="preserve"> </w:t>
      </w:r>
    </w:p>
    <w:p w14:paraId="60635000" w14:textId="77777777" w:rsidR="00251310" w:rsidRDefault="00251310" w:rsidP="00CD64F7">
      <w:pPr>
        <w:pStyle w:val="a3"/>
        <w:numPr>
          <w:ilvl w:val="0"/>
          <w:numId w:val="31"/>
        </w:numPr>
        <w:ind w:firstLineChars="0"/>
      </w:pPr>
      <w:r>
        <w:rPr>
          <w:rFonts w:hint="eastAsia"/>
        </w:rPr>
        <w:t xml:space="preserve">XXX </w:t>
      </w:r>
    </w:p>
    <w:p w14:paraId="5D00F899" w14:textId="77777777" w:rsidR="00251310" w:rsidRPr="00CB2392" w:rsidRDefault="00251310" w:rsidP="00CD64F7">
      <w:pPr>
        <w:pStyle w:val="a3"/>
        <w:numPr>
          <w:ilvl w:val="0"/>
          <w:numId w:val="31"/>
        </w:numPr>
        <w:ind w:firstLineChars="0"/>
      </w:pPr>
      <w:r>
        <w:rPr>
          <w:rFonts w:hint="eastAsia"/>
        </w:rPr>
        <w:t>XX</w:t>
      </w:r>
      <w:r>
        <w:t>X</w:t>
      </w:r>
      <w:r w:rsidRPr="00CB2392">
        <w:t xml:space="preserve"> </w:t>
      </w:r>
    </w:p>
    <w:p w14:paraId="094DF54E" w14:textId="77777777" w:rsidR="00251310" w:rsidRDefault="00251310" w:rsidP="00416DD7">
      <w:pPr>
        <w:pStyle w:val="2"/>
      </w:pPr>
      <w:bookmarkStart w:id="54" w:name="_Toc69573826"/>
      <w:r>
        <w:rPr>
          <w:rFonts w:hint="eastAsia"/>
        </w:rPr>
        <w:t>故障与调试</w:t>
      </w:r>
      <w:bookmarkEnd w:id="54"/>
    </w:p>
    <w:p w14:paraId="0EC85E25" w14:textId="708B9ABB" w:rsidR="00251310" w:rsidRDefault="002810F4" w:rsidP="00416DD7">
      <w:pPr>
        <w:pStyle w:val="30"/>
        <w:keepNext w:val="0"/>
        <w:keepLines w:val="0"/>
        <w:tabs>
          <w:tab w:val="left" w:pos="1080"/>
        </w:tabs>
        <w:spacing w:beforeLines="0" w:before="229" w:afterLines="0" w:after="229"/>
        <w:ind w:firstLine="120"/>
      </w:pPr>
      <w:r>
        <w:rPr>
          <w:rFonts w:hint="eastAsia"/>
        </w:rPr>
        <w:t>XXX</w:t>
      </w:r>
      <w:r>
        <w:rPr>
          <w:rFonts w:hint="eastAsia"/>
        </w:rPr>
        <w:t>故障</w:t>
      </w:r>
      <w:r>
        <w:rPr>
          <w:rFonts w:hint="eastAsia"/>
        </w:rPr>
        <w:t>1</w:t>
      </w:r>
    </w:p>
    <w:p w14:paraId="60C1D19D" w14:textId="050EE604" w:rsidR="00251310" w:rsidRDefault="00251310" w:rsidP="00CD64F7">
      <w:pPr>
        <w:pStyle w:val="a3"/>
        <w:ind w:firstLine="482"/>
      </w:pPr>
      <w:r w:rsidRPr="007E12D0">
        <w:rPr>
          <w:rFonts w:hint="eastAsia"/>
          <w:b/>
        </w:rPr>
        <w:t>故障</w:t>
      </w:r>
      <w:r>
        <w:rPr>
          <w:rFonts w:hint="eastAsia"/>
          <w:b/>
        </w:rPr>
        <w:t>现象</w:t>
      </w:r>
      <w:r w:rsidRPr="007E12D0">
        <w:rPr>
          <w:rFonts w:hint="eastAsia"/>
          <w:b/>
        </w:rPr>
        <w:t>：</w:t>
      </w:r>
      <w:r w:rsidR="00CD64F7">
        <w:t xml:space="preserve"> </w:t>
      </w:r>
    </w:p>
    <w:p w14:paraId="06936CAC" w14:textId="7860CA10" w:rsidR="00251310" w:rsidRPr="00A91B4A" w:rsidRDefault="00251310" w:rsidP="00251310">
      <w:pPr>
        <w:pStyle w:val="a3"/>
        <w:ind w:firstLine="482"/>
      </w:pPr>
      <w:r>
        <w:rPr>
          <w:rFonts w:hint="eastAsia"/>
          <w:b/>
        </w:rPr>
        <w:t>原因分析</w:t>
      </w:r>
      <w:r w:rsidRPr="007E12D0">
        <w:rPr>
          <w:rFonts w:hint="eastAsia"/>
          <w:b/>
        </w:rPr>
        <w:t>：</w:t>
      </w:r>
      <w:r w:rsidR="00CD64F7" w:rsidRPr="00A91B4A">
        <w:t xml:space="preserve"> </w:t>
      </w:r>
    </w:p>
    <w:p w14:paraId="60BCC6E4" w14:textId="6903C686" w:rsidR="00251310" w:rsidRPr="00E85627" w:rsidRDefault="00251310" w:rsidP="00251310">
      <w:pPr>
        <w:pStyle w:val="a3"/>
        <w:ind w:firstLine="482"/>
      </w:pPr>
      <w:r w:rsidRPr="007E12D0">
        <w:rPr>
          <w:rFonts w:hint="eastAsia"/>
          <w:b/>
        </w:rPr>
        <w:lastRenderedPageBreak/>
        <w:t>解决方案</w:t>
      </w:r>
      <w:r>
        <w:rPr>
          <w:rFonts w:hint="eastAsia"/>
          <w:b/>
        </w:rPr>
        <w:t>：</w:t>
      </w:r>
      <w:r w:rsidR="00CD64F7" w:rsidRPr="00E85627">
        <w:t xml:space="preserve"> </w:t>
      </w:r>
    </w:p>
    <w:p w14:paraId="452712D0" w14:textId="77777777" w:rsidR="00251310" w:rsidRPr="00F1021B" w:rsidRDefault="00251310" w:rsidP="00251310">
      <w:pPr>
        <w:pStyle w:val="a3"/>
        <w:ind w:firstLine="480"/>
      </w:pPr>
    </w:p>
    <w:p w14:paraId="07098451" w14:textId="4605DD4E" w:rsidR="00251310" w:rsidRDefault="002810F4" w:rsidP="00416DD7">
      <w:pPr>
        <w:pStyle w:val="30"/>
        <w:keepNext w:val="0"/>
        <w:keepLines w:val="0"/>
        <w:tabs>
          <w:tab w:val="left" w:pos="1080"/>
        </w:tabs>
        <w:spacing w:beforeLines="0" w:before="229" w:afterLines="0" w:after="229"/>
        <w:ind w:firstLine="120"/>
      </w:pPr>
      <w:r>
        <w:rPr>
          <w:rFonts w:hint="eastAsia"/>
        </w:rPr>
        <w:t>XXX</w:t>
      </w:r>
      <w:r w:rsidR="00251310">
        <w:rPr>
          <w:rFonts w:hint="eastAsia"/>
        </w:rPr>
        <w:t>故障</w:t>
      </w:r>
      <w:r w:rsidR="00251310">
        <w:rPr>
          <w:rFonts w:hint="eastAsia"/>
        </w:rPr>
        <w:t>2</w:t>
      </w:r>
    </w:p>
    <w:p w14:paraId="1325C73C" w14:textId="77777777" w:rsidR="00251310" w:rsidRPr="007E66CC" w:rsidRDefault="00251310" w:rsidP="00251310">
      <w:pPr>
        <w:pStyle w:val="30"/>
        <w:keepNext w:val="0"/>
        <w:keepLines w:val="0"/>
        <w:numPr>
          <w:ilvl w:val="0"/>
          <w:numId w:val="0"/>
        </w:numPr>
        <w:tabs>
          <w:tab w:val="left" w:pos="1080"/>
        </w:tabs>
        <w:spacing w:beforeLines="0" w:before="229" w:afterLines="0" w:after="229"/>
        <w:ind w:left="720"/>
        <w:rPr>
          <w:rFonts w:ascii="Times New Roman" w:eastAsia="宋体" w:hAnsi="Times New Roman"/>
          <w:bCs w:val="0"/>
          <w:szCs w:val="24"/>
        </w:rPr>
      </w:pPr>
      <w:r w:rsidRPr="007E66CC">
        <w:rPr>
          <w:rFonts w:ascii="Times New Roman" w:eastAsia="宋体" w:hAnsi="Times New Roman" w:hint="eastAsia"/>
          <w:bCs w:val="0"/>
          <w:szCs w:val="24"/>
        </w:rPr>
        <w:t xml:space="preserve">XXX </w:t>
      </w:r>
    </w:p>
    <w:p w14:paraId="2B58F7EE" w14:textId="7E473350" w:rsidR="00251310" w:rsidRDefault="002810F4" w:rsidP="00416DD7">
      <w:pPr>
        <w:pStyle w:val="30"/>
        <w:keepNext w:val="0"/>
        <w:keepLines w:val="0"/>
        <w:tabs>
          <w:tab w:val="left" w:pos="1080"/>
        </w:tabs>
        <w:spacing w:beforeLines="0" w:before="229" w:afterLines="0" w:after="229"/>
        <w:ind w:firstLine="120"/>
      </w:pPr>
      <w:r>
        <w:rPr>
          <w:rFonts w:hint="eastAsia"/>
        </w:rPr>
        <w:t>XXX</w:t>
      </w:r>
      <w:r w:rsidR="00251310">
        <w:rPr>
          <w:rFonts w:hint="eastAsia"/>
        </w:rPr>
        <w:t>故障</w:t>
      </w:r>
      <w:r>
        <w:rPr>
          <w:rFonts w:hint="eastAsia"/>
        </w:rPr>
        <w:t>3</w:t>
      </w:r>
    </w:p>
    <w:p w14:paraId="0F2C229B" w14:textId="77777777" w:rsidR="00251310" w:rsidRPr="007E66CC" w:rsidRDefault="00251310" w:rsidP="00251310">
      <w:pPr>
        <w:pStyle w:val="30"/>
        <w:keepNext w:val="0"/>
        <w:keepLines w:val="0"/>
        <w:numPr>
          <w:ilvl w:val="0"/>
          <w:numId w:val="0"/>
        </w:numPr>
        <w:tabs>
          <w:tab w:val="left" w:pos="1080"/>
        </w:tabs>
        <w:spacing w:beforeLines="0" w:before="229" w:afterLines="0" w:after="229"/>
        <w:ind w:left="720"/>
        <w:rPr>
          <w:rFonts w:ascii="Times New Roman" w:eastAsia="宋体" w:hAnsi="Times New Roman"/>
          <w:bCs w:val="0"/>
          <w:szCs w:val="24"/>
        </w:rPr>
      </w:pPr>
      <w:r w:rsidRPr="007E66CC">
        <w:rPr>
          <w:rFonts w:ascii="Times New Roman" w:eastAsia="宋体" w:hAnsi="Times New Roman" w:hint="eastAsia"/>
          <w:bCs w:val="0"/>
          <w:szCs w:val="24"/>
        </w:rPr>
        <w:t xml:space="preserve">XXX </w:t>
      </w:r>
    </w:p>
    <w:p w14:paraId="2B38502E" w14:textId="21B2A0CF" w:rsidR="00251310" w:rsidRDefault="002810F4" w:rsidP="00416DD7">
      <w:pPr>
        <w:pStyle w:val="2"/>
      </w:pPr>
      <w:bookmarkStart w:id="55" w:name="_Toc69573827"/>
      <w:r>
        <w:rPr>
          <w:rFonts w:hint="eastAsia"/>
        </w:rPr>
        <w:t>仿真</w:t>
      </w:r>
      <w:r>
        <w:t>与分析</w:t>
      </w:r>
      <w:bookmarkEnd w:id="55"/>
    </w:p>
    <w:p w14:paraId="3AB25B12" w14:textId="0C33BA06" w:rsidR="00251310" w:rsidRPr="00207D8A" w:rsidRDefault="00AA4F4B" w:rsidP="00CD64E6">
      <w:pPr>
        <w:pStyle w:val="10"/>
        <w:numPr>
          <w:ilvl w:val="0"/>
          <w:numId w:val="10"/>
        </w:numPr>
        <w:ind w:firstLine="640"/>
      </w:pPr>
      <w:bookmarkStart w:id="56" w:name="_Toc69573828"/>
      <w:r>
        <w:rPr>
          <w:rFonts w:hint="eastAsia"/>
        </w:rPr>
        <w:lastRenderedPageBreak/>
        <w:t>XXX</w:t>
      </w:r>
      <w:r w:rsidR="00251310">
        <w:rPr>
          <w:rFonts w:hint="eastAsia"/>
        </w:rPr>
        <w:t>实验</w:t>
      </w:r>
      <w:bookmarkEnd w:id="56"/>
    </w:p>
    <w:p w14:paraId="01851D66" w14:textId="77777777" w:rsidR="009B1113" w:rsidRDefault="009B1113" w:rsidP="009B1113">
      <w:pPr>
        <w:ind w:firstLineChars="150" w:firstLine="361"/>
        <w:rPr>
          <w:b/>
          <w:color w:val="FF0000"/>
          <w:szCs w:val="21"/>
        </w:rPr>
      </w:pPr>
      <w:r>
        <w:rPr>
          <w:rFonts w:hint="eastAsia"/>
          <w:b/>
          <w:color w:val="FF0000"/>
          <w:szCs w:val="21"/>
        </w:rPr>
        <w:t>请仔细阅读所有的批注，阅读理解后删除批注和红色说明文字。</w:t>
      </w:r>
    </w:p>
    <w:p w14:paraId="6AC59543" w14:textId="77777777" w:rsidR="009B1113" w:rsidRDefault="009B1113" w:rsidP="009B1113">
      <w:pPr>
        <w:ind w:firstLineChars="150" w:firstLine="361"/>
        <w:rPr>
          <w:b/>
          <w:color w:val="FF0000"/>
          <w:szCs w:val="21"/>
        </w:rPr>
      </w:pPr>
      <w:r>
        <w:rPr>
          <w:rFonts w:hint="eastAsia"/>
          <w:b/>
          <w:color w:val="FF0000"/>
          <w:szCs w:val="21"/>
        </w:rPr>
        <w:t>模板各个标题下面的内容仅是举例，作者应依照自己思想重写该部分内容。</w:t>
      </w:r>
    </w:p>
    <w:p w14:paraId="117D3A8B" w14:textId="77777777" w:rsidR="00251310" w:rsidRDefault="00251310" w:rsidP="00416DD7">
      <w:pPr>
        <w:pStyle w:val="2"/>
      </w:pPr>
      <w:bookmarkStart w:id="57" w:name="_Toc69573829"/>
      <w:r>
        <w:rPr>
          <w:rFonts w:hint="eastAsia"/>
        </w:rPr>
        <w:t>设计要求</w:t>
      </w:r>
      <w:bookmarkEnd w:id="57"/>
    </w:p>
    <w:p w14:paraId="22FCF61D" w14:textId="77777777" w:rsidR="00251310" w:rsidRDefault="00251310" w:rsidP="00416DD7">
      <w:pPr>
        <w:pStyle w:val="2"/>
      </w:pPr>
      <w:bookmarkStart w:id="58" w:name="_Toc69573830"/>
      <w:r>
        <w:rPr>
          <w:rFonts w:hint="eastAsia"/>
        </w:rPr>
        <w:t>方案设计</w:t>
      </w:r>
      <w:bookmarkEnd w:id="58"/>
    </w:p>
    <w:p w14:paraId="5D7A6DE8" w14:textId="77777777" w:rsidR="00251310" w:rsidRDefault="00251310" w:rsidP="00416DD7">
      <w:pPr>
        <w:pStyle w:val="30"/>
        <w:tabs>
          <w:tab w:val="left" w:pos="1080"/>
        </w:tabs>
        <w:spacing w:beforeLines="0" w:before="229" w:afterLines="0" w:after="229"/>
        <w:ind w:firstLine="120"/>
        <w:rPr>
          <w:bCs w:val="0"/>
        </w:rPr>
      </w:pPr>
      <w:r>
        <w:rPr>
          <w:rFonts w:hint="eastAsia"/>
          <w:bCs w:val="0"/>
        </w:rPr>
        <w:t>XXX</w:t>
      </w:r>
    </w:p>
    <w:p w14:paraId="3CD7400A" w14:textId="77777777" w:rsidR="00251310" w:rsidRDefault="00251310" w:rsidP="00251310">
      <w:pPr>
        <w:pStyle w:val="a3"/>
        <w:ind w:firstLineChars="0"/>
        <w:rPr>
          <w:color w:val="FF0000"/>
        </w:rPr>
      </w:pPr>
      <w:r w:rsidRPr="00BD2A6E">
        <w:rPr>
          <w:rFonts w:hint="eastAsia"/>
          <w:color w:val="FF0000"/>
        </w:rPr>
        <w:t>所有方案应将设计</w:t>
      </w:r>
      <w:r>
        <w:rPr>
          <w:rFonts w:hint="eastAsia"/>
          <w:color w:val="FF0000"/>
        </w:rPr>
        <w:t>思路和设计原理、</w:t>
      </w:r>
      <w:r w:rsidRPr="00BD2A6E">
        <w:rPr>
          <w:rFonts w:hint="eastAsia"/>
          <w:color w:val="FF0000"/>
        </w:rPr>
        <w:t>过程写清楚，为什么这样设计，各部件之间的关系，仅仅粘贴一张电路图是不合格的报告。</w:t>
      </w:r>
    </w:p>
    <w:p w14:paraId="28C0828C" w14:textId="77777777" w:rsidR="00251310" w:rsidRDefault="00251310" w:rsidP="00416DD7">
      <w:pPr>
        <w:pStyle w:val="30"/>
        <w:tabs>
          <w:tab w:val="left" w:pos="1080"/>
        </w:tabs>
        <w:spacing w:beforeLines="0" w:before="229" w:afterLines="0" w:after="229"/>
        <w:ind w:firstLine="120"/>
      </w:pPr>
      <w:r>
        <w:rPr>
          <w:rFonts w:hint="eastAsia"/>
          <w:bCs w:val="0"/>
        </w:rPr>
        <w:t>XXX</w:t>
      </w:r>
    </w:p>
    <w:p w14:paraId="5359E4FE" w14:textId="53F2169A" w:rsidR="00251310" w:rsidRPr="00CD64F7" w:rsidRDefault="00251310" w:rsidP="00CD64F7">
      <w:pPr>
        <w:pStyle w:val="30"/>
        <w:tabs>
          <w:tab w:val="left" w:pos="1080"/>
        </w:tabs>
        <w:spacing w:beforeLines="0" w:before="229" w:afterLines="0" w:after="229"/>
        <w:ind w:firstLine="120"/>
      </w:pPr>
      <w:r>
        <w:rPr>
          <w:rFonts w:hint="eastAsia"/>
          <w:bCs w:val="0"/>
        </w:rPr>
        <w:t>XXX</w:t>
      </w:r>
    </w:p>
    <w:p w14:paraId="3AB2BA71" w14:textId="77777777" w:rsidR="00251310" w:rsidRDefault="00251310" w:rsidP="00416DD7">
      <w:pPr>
        <w:pStyle w:val="2"/>
      </w:pPr>
      <w:bookmarkStart w:id="59" w:name="_Toc69573831"/>
      <w:r>
        <w:rPr>
          <w:rFonts w:hint="eastAsia"/>
        </w:rPr>
        <w:t>实验步骤</w:t>
      </w:r>
      <w:bookmarkEnd w:id="59"/>
    </w:p>
    <w:p w14:paraId="75A7568A" w14:textId="77777777" w:rsidR="00251310" w:rsidRPr="0026497A" w:rsidRDefault="00251310" w:rsidP="00554F60">
      <w:pPr>
        <w:pStyle w:val="a3"/>
        <w:numPr>
          <w:ilvl w:val="0"/>
          <w:numId w:val="29"/>
        </w:numPr>
        <w:ind w:firstLineChars="0"/>
      </w:pPr>
      <w:r>
        <w:rPr>
          <w:rFonts w:hint="eastAsia"/>
        </w:rPr>
        <w:t>XXX</w:t>
      </w:r>
      <w:r w:rsidRPr="0026497A">
        <w:rPr>
          <w:rFonts w:hint="eastAsia"/>
        </w:rPr>
        <w:t xml:space="preserve"> </w:t>
      </w:r>
    </w:p>
    <w:p w14:paraId="2FAFF601" w14:textId="77777777" w:rsidR="00251310" w:rsidRDefault="00251310" w:rsidP="00554F60">
      <w:pPr>
        <w:pStyle w:val="a3"/>
        <w:numPr>
          <w:ilvl w:val="0"/>
          <w:numId w:val="29"/>
        </w:numPr>
        <w:ind w:firstLineChars="0"/>
      </w:pPr>
      <w:r>
        <w:rPr>
          <w:rFonts w:hint="eastAsia"/>
        </w:rPr>
        <w:t xml:space="preserve">XXX </w:t>
      </w:r>
    </w:p>
    <w:p w14:paraId="0C7D403C" w14:textId="77777777" w:rsidR="00251310" w:rsidRPr="00CB2392" w:rsidRDefault="00251310" w:rsidP="00554F60">
      <w:pPr>
        <w:pStyle w:val="a3"/>
        <w:numPr>
          <w:ilvl w:val="0"/>
          <w:numId w:val="29"/>
        </w:numPr>
        <w:ind w:firstLineChars="0"/>
      </w:pPr>
      <w:r>
        <w:rPr>
          <w:rFonts w:hint="eastAsia"/>
        </w:rPr>
        <w:t>XX</w:t>
      </w:r>
      <w:r>
        <w:t>X</w:t>
      </w:r>
      <w:r w:rsidRPr="00CB2392">
        <w:t xml:space="preserve"> </w:t>
      </w:r>
    </w:p>
    <w:p w14:paraId="3C15F64B" w14:textId="77777777" w:rsidR="00251310" w:rsidRDefault="00251310" w:rsidP="00416DD7">
      <w:pPr>
        <w:pStyle w:val="2"/>
      </w:pPr>
      <w:bookmarkStart w:id="60" w:name="_Toc69573832"/>
      <w:r>
        <w:rPr>
          <w:rFonts w:hint="eastAsia"/>
        </w:rPr>
        <w:t>故障与调试</w:t>
      </w:r>
      <w:bookmarkEnd w:id="60"/>
    </w:p>
    <w:p w14:paraId="31967370" w14:textId="7DF609B8" w:rsidR="00251310" w:rsidRDefault="002810F4" w:rsidP="00416DD7">
      <w:pPr>
        <w:pStyle w:val="30"/>
        <w:keepNext w:val="0"/>
        <w:keepLines w:val="0"/>
        <w:tabs>
          <w:tab w:val="left" w:pos="1080"/>
        </w:tabs>
        <w:spacing w:beforeLines="0" w:before="229" w:afterLines="0" w:after="229"/>
        <w:ind w:firstLine="120"/>
      </w:pPr>
      <w:r>
        <w:rPr>
          <w:rFonts w:hint="eastAsia"/>
        </w:rPr>
        <w:t>XXX</w:t>
      </w:r>
      <w:r>
        <w:rPr>
          <w:rFonts w:hint="eastAsia"/>
        </w:rPr>
        <w:t>故障</w:t>
      </w:r>
      <w:r>
        <w:rPr>
          <w:rFonts w:hint="eastAsia"/>
        </w:rPr>
        <w:t>1</w:t>
      </w:r>
    </w:p>
    <w:p w14:paraId="73D76182" w14:textId="0959FD65" w:rsidR="00251310" w:rsidRDefault="00251310" w:rsidP="00251310">
      <w:pPr>
        <w:pStyle w:val="a3"/>
        <w:ind w:firstLine="482"/>
      </w:pPr>
      <w:r w:rsidRPr="007E12D0">
        <w:rPr>
          <w:rFonts w:hint="eastAsia"/>
          <w:b/>
        </w:rPr>
        <w:t>故障</w:t>
      </w:r>
      <w:r>
        <w:rPr>
          <w:rFonts w:hint="eastAsia"/>
          <w:b/>
        </w:rPr>
        <w:t>现象</w:t>
      </w:r>
      <w:r w:rsidRPr="007E12D0">
        <w:rPr>
          <w:rFonts w:hint="eastAsia"/>
          <w:b/>
        </w:rPr>
        <w:t>：</w:t>
      </w:r>
      <w:r>
        <w:rPr>
          <w:rFonts w:hint="eastAsia"/>
        </w:rPr>
        <w:t>。</w:t>
      </w:r>
    </w:p>
    <w:p w14:paraId="28C49F8E" w14:textId="5C5AD14C" w:rsidR="00251310" w:rsidRDefault="00251310" w:rsidP="00554F60">
      <w:pPr>
        <w:pStyle w:val="a3"/>
        <w:keepNext/>
        <w:spacing w:line="240" w:lineRule="auto"/>
        <w:ind w:firstLineChars="0" w:firstLine="0"/>
        <w:jc w:val="center"/>
      </w:pPr>
    </w:p>
    <w:p w14:paraId="1A29D0A6" w14:textId="46479F1F" w:rsidR="00251310" w:rsidRDefault="009F4396" w:rsidP="00CD64E6">
      <w:pPr>
        <w:pStyle w:val="aff1"/>
        <w:spacing w:before="91" w:after="91"/>
        <w:ind w:firstLine="480"/>
      </w:pPr>
      <w:bookmarkStart w:id="61" w:name="_Ref450058497"/>
      <w:r>
        <w:rPr>
          <w:rFonts w:hint="eastAsia"/>
        </w:rPr>
        <w:t>图</w:t>
      </w:r>
      <w:r>
        <w:rPr>
          <w:rFonts w:hint="eastAsia"/>
        </w:rPr>
        <w:t xml:space="preserve"> </w:t>
      </w:r>
      <w:r w:rsidR="0039312D">
        <w:fldChar w:fldCharType="begin"/>
      </w:r>
      <w:r w:rsidR="0039312D">
        <w:instrText xml:space="preserve"> </w:instrText>
      </w:r>
      <w:r w:rsidR="0039312D">
        <w:rPr>
          <w:rFonts w:hint="eastAsia"/>
        </w:rPr>
        <w:instrText>STYLEREF 1 \s</w:instrText>
      </w:r>
      <w:r w:rsidR="0039312D">
        <w:instrText xml:space="preserve"> </w:instrText>
      </w:r>
      <w:r w:rsidR="0039312D">
        <w:fldChar w:fldCharType="separate"/>
      </w:r>
      <w:r w:rsidR="00FC2038">
        <w:rPr>
          <w:noProof/>
        </w:rPr>
        <w:t>4</w:t>
      </w:r>
      <w:r w:rsidR="0039312D">
        <w:fldChar w:fldCharType="end"/>
      </w:r>
      <w:r w:rsidR="0039312D">
        <w:t>.</w:t>
      </w:r>
      <w:r w:rsidR="0039312D">
        <w:fldChar w:fldCharType="begin"/>
      </w:r>
      <w:r w:rsidR="0039312D">
        <w:instrText xml:space="preserve"> </w:instrText>
      </w:r>
      <w:r w:rsidR="0039312D">
        <w:rPr>
          <w:rFonts w:hint="eastAsia"/>
        </w:rPr>
        <w:instrText xml:space="preserve">SEQ </w:instrText>
      </w:r>
      <w:r w:rsidR="0039312D">
        <w:rPr>
          <w:rFonts w:hint="eastAsia"/>
        </w:rPr>
        <w:instrText>图</w:instrText>
      </w:r>
      <w:r w:rsidR="0039312D">
        <w:rPr>
          <w:rFonts w:hint="eastAsia"/>
        </w:rPr>
        <w:instrText xml:space="preserve"> \* ARABIC \s 1</w:instrText>
      </w:r>
      <w:r w:rsidR="0039312D">
        <w:instrText xml:space="preserve"> </w:instrText>
      </w:r>
      <w:r w:rsidR="0039312D">
        <w:fldChar w:fldCharType="separate"/>
      </w:r>
      <w:r w:rsidR="00FC2038">
        <w:rPr>
          <w:noProof/>
        </w:rPr>
        <w:t>2</w:t>
      </w:r>
      <w:r w:rsidR="0039312D">
        <w:fldChar w:fldCharType="end"/>
      </w:r>
      <w:bookmarkEnd w:id="61"/>
      <w:r>
        <w:t xml:space="preserve"> XXX</w:t>
      </w:r>
      <w:r>
        <w:t>图</w:t>
      </w:r>
    </w:p>
    <w:p w14:paraId="51361D69" w14:textId="0EDC7E2E" w:rsidR="00251310" w:rsidRPr="00A91B4A" w:rsidRDefault="00251310" w:rsidP="00251310">
      <w:pPr>
        <w:pStyle w:val="a3"/>
        <w:ind w:firstLine="482"/>
      </w:pPr>
      <w:r>
        <w:rPr>
          <w:rFonts w:hint="eastAsia"/>
          <w:b/>
        </w:rPr>
        <w:lastRenderedPageBreak/>
        <w:t>原因分析</w:t>
      </w:r>
      <w:r w:rsidRPr="007E12D0">
        <w:rPr>
          <w:rFonts w:hint="eastAsia"/>
          <w:b/>
        </w:rPr>
        <w:t>：</w:t>
      </w:r>
      <w:r w:rsidR="00CD64F7" w:rsidRPr="00A91B4A">
        <w:t xml:space="preserve"> </w:t>
      </w:r>
    </w:p>
    <w:p w14:paraId="24132C53" w14:textId="50404519" w:rsidR="00251310" w:rsidRPr="00E85627" w:rsidRDefault="00251310" w:rsidP="00251310">
      <w:pPr>
        <w:pStyle w:val="a3"/>
        <w:ind w:firstLine="482"/>
      </w:pPr>
      <w:r w:rsidRPr="007E12D0">
        <w:rPr>
          <w:rFonts w:hint="eastAsia"/>
          <w:b/>
        </w:rPr>
        <w:t>解决方案</w:t>
      </w:r>
      <w:r>
        <w:rPr>
          <w:rFonts w:hint="eastAsia"/>
          <w:b/>
        </w:rPr>
        <w:t>：</w:t>
      </w:r>
      <w:r w:rsidR="00CD64F7" w:rsidRPr="00E85627">
        <w:t xml:space="preserve"> </w:t>
      </w:r>
    </w:p>
    <w:p w14:paraId="0E982434" w14:textId="77777777" w:rsidR="00251310" w:rsidRPr="00F1021B" w:rsidRDefault="00251310" w:rsidP="00251310">
      <w:pPr>
        <w:pStyle w:val="a3"/>
        <w:ind w:firstLine="480"/>
      </w:pPr>
    </w:p>
    <w:p w14:paraId="7DB18D45" w14:textId="73D70D09" w:rsidR="00251310" w:rsidRDefault="002810F4" w:rsidP="00416DD7">
      <w:pPr>
        <w:pStyle w:val="30"/>
        <w:keepNext w:val="0"/>
        <w:keepLines w:val="0"/>
        <w:tabs>
          <w:tab w:val="left" w:pos="1080"/>
        </w:tabs>
        <w:spacing w:beforeLines="0" w:before="229" w:afterLines="0" w:after="229"/>
        <w:ind w:firstLine="120"/>
      </w:pPr>
      <w:r>
        <w:rPr>
          <w:rFonts w:hint="eastAsia"/>
        </w:rPr>
        <w:t>XXX</w:t>
      </w:r>
      <w:r w:rsidR="00251310">
        <w:rPr>
          <w:rFonts w:hint="eastAsia"/>
        </w:rPr>
        <w:t>故障</w:t>
      </w:r>
      <w:r w:rsidR="00251310">
        <w:rPr>
          <w:rFonts w:hint="eastAsia"/>
        </w:rPr>
        <w:t>2</w:t>
      </w:r>
    </w:p>
    <w:p w14:paraId="1F857A9E" w14:textId="77777777" w:rsidR="00251310" w:rsidRPr="007E66CC" w:rsidRDefault="00251310" w:rsidP="00251310">
      <w:pPr>
        <w:pStyle w:val="30"/>
        <w:keepNext w:val="0"/>
        <w:keepLines w:val="0"/>
        <w:numPr>
          <w:ilvl w:val="0"/>
          <w:numId w:val="0"/>
        </w:numPr>
        <w:tabs>
          <w:tab w:val="left" w:pos="1080"/>
        </w:tabs>
        <w:spacing w:beforeLines="0" w:before="229" w:afterLines="0" w:after="229"/>
        <w:ind w:left="720"/>
        <w:rPr>
          <w:rFonts w:ascii="Times New Roman" w:eastAsia="宋体" w:hAnsi="Times New Roman"/>
          <w:bCs w:val="0"/>
          <w:szCs w:val="24"/>
        </w:rPr>
      </w:pPr>
      <w:r w:rsidRPr="007E66CC">
        <w:rPr>
          <w:rFonts w:ascii="Times New Roman" w:eastAsia="宋体" w:hAnsi="Times New Roman" w:hint="eastAsia"/>
          <w:bCs w:val="0"/>
          <w:szCs w:val="24"/>
        </w:rPr>
        <w:t xml:space="preserve">XXX </w:t>
      </w:r>
    </w:p>
    <w:p w14:paraId="5EBDBE43" w14:textId="5AB115B8" w:rsidR="00251310" w:rsidRDefault="002810F4" w:rsidP="00416DD7">
      <w:pPr>
        <w:pStyle w:val="30"/>
        <w:keepNext w:val="0"/>
        <w:keepLines w:val="0"/>
        <w:tabs>
          <w:tab w:val="left" w:pos="1080"/>
        </w:tabs>
        <w:spacing w:beforeLines="0" w:before="229" w:afterLines="0" w:after="229"/>
        <w:ind w:firstLine="120"/>
      </w:pPr>
      <w:r>
        <w:rPr>
          <w:rFonts w:hint="eastAsia"/>
        </w:rPr>
        <w:t>XXX</w:t>
      </w:r>
      <w:r w:rsidR="00251310">
        <w:rPr>
          <w:rFonts w:hint="eastAsia"/>
        </w:rPr>
        <w:t>故障</w:t>
      </w:r>
      <w:r w:rsidR="00251310">
        <w:rPr>
          <w:rFonts w:hint="eastAsia"/>
        </w:rPr>
        <w:t>2</w:t>
      </w:r>
    </w:p>
    <w:p w14:paraId="3038F964" w14:textId="77777777" w:rsidR="00251310" w:rsidRPr="007E66CC" w:rsidRDefault="00251310" w:rsidP="00251310">
      <w:pPr>
        <w:pStyle w:val="30"/>
        <w:keepNext w:val="0"/>
        <w:keepLines w:val="0"/>
        <w:numPr>
          <w:ilvl w:val="0"/>
          <w:numId w:val="0"/>
        </w:numPr>
        <w:tabs>
          <w:tab w:val="left" w:pos="1080"/>
        </w:tabs>
        <w:spacing w:beforeLines="0" w:before="229" w:afterLines="0" w:after="229"/>
        <w:ind w:left="720"/>
        <w:rPr>
          <w:rFonts w:ascii="Times New Roman" w:eastAsia="宋体" w:hAnsi="Times New Roman"/>
          <w:bCs w:val="0"/>
          <w:szCs w:val="24"/>
        </w:rPr>
      </w:pPr>
      <w:r w:rsidRPr="007E66CC">
        <w:rPr>
          <w:rFonts w:ascii="Times New Roman" w:eastAsia="宋体" w:hAnsi="Times New Roman" w:hint="eastAsia"/>
          <w:bCs w:val="0"/>
          <w:szCs w:val="24"/>
        </w:rPr>
        <w:t xml:space="preserve">XXX </w:t>
      </w:r>
    </w:p>
    <w:p w14:paraId="14C43E22" w14:textId="7065464E" w:rsidR="00251310" w:rsidRDefault="002810F4" w:rsidP="00416DD7">
      <w:pPr>
        <w:pStyle w:val="2"/>
      </w:pPr>
      <w:bookmarkStart w:id="62" w:name="_Toc69573833"/>
      <w:r>
        <w:rPr>
          <w:rFonts w:hint="eastAsia"/>
        </w:rPr>
        <w:t>仿真</w:t>
      </w:r>
      <w:r>
        <w:t>与分析</w:t>
      </w:r>
      <w:bookmarkEnd w:id="62"/>
    </w:p>
    <w:p w14:paraId="0D8D5DA7" w14:textId="77777777" w:rsidR="000C5960" w:rsidRDefault="00251310" w:rsidP="00CD64E6">
      <w:pPr>
        <w:pStyle w:val="10"/>
        <w:ind w:firstLine="640"/>
      </w:pPr>
      <w:bookmarkStart w:id="63" w:name="_Toc69573834"/>
      <w:r>
        <w:rPr>
          <w:rFonts w:hint="eastAsia"/>
        </w:rPr>
        <w:lastRenderedPageBreak/>
        <w:t>总结</w:t>
      </w:r>
      <w:bookmarkEnd w:id="37"/>
      <w:bookmarkEnd w:id="38"/>
      <w:bookmarkEnd w:id="39"/>
      <w:bookmarkEnd w:id="40"/>
      <w:bookmarkEnd w:id="41"/>
      <w:bookmarkEnd w:id="42"/>
      <w:r>
        <w:rPr>
          <w:rFonts w:hint="eastAsia"/>
        </w:rPr>
        <w:t>与心得</w:t>
      </w:r>
      <w:bookmarkEnd w:id="63"/>
    </w:p>
    <w:p w14:paraId="034E8E63" w14:textId="77777777" w:rsidR="000C5960" w:rsidRDefault="003A566F" w:rsidP="00416DD7">
      <w:pPr>
        <w:pStyle w:val="2"/>
      </w:pPr>
      <w:bookmarkStart w:id="64" w:name="_Toc69573835"/>
      <w:r>
        <w:rPr>
          <w:rFonts w:hint="eastAsia"/>
        </w:rPr>
        <w:t>实验</w:t>
      </w:r>
      <w:r w:rsidR="000C5960">
        <w:rPr>
          <w:rFonts w:hint="eastAsia"/>
        </w:rPr>
        <w:t>总结</w:t>
      </w:r>
      <w:bookmarkEnd w:id="64"/>
    </w:p>
    <w:p w14:paraId="77B920B6" w14:textId="77777777" w:rsidR="000C5960" w:rsidRDefault="003A566F">
      <w:pPr>
        <w:pStyle w:val="a3"/>
        <w:ind w:firstLine="480"/>
      </w:pPr>
      <w:r w:rsidRPr="00D87DBA">
        <w:rPr>
          <w:rFonts w:hint="eastAsia"/>
          <w:color w:val="FF0000"/>
        </w:rPr>
        <w:t>条目式给出</w:t>
      </w:r>
      <w:r w:rsidRPr="00D87DBA">
        <w:rPr>
          <w:rFonts w:hint="eastAsia"/>
          <w:color w:val="FF0000"/>
        </w:rPr>
        <w:t>3</w:t>
      </w:r>
      <w:r w:rsidRPr="00D87DBA">
        <w:rPr>
          <w:rFonts w:hint="eastAsia"/>
          <w:color w:val="FF0000"/>
        </w:rPr>
        <w:t>次实验的主要工作，采用动宾结构</w:t>
      </w:r>
      <w:r>
        <w:rPr>
          <w:rFonts w:hint="eastAsia"/>
        </w:rPr>
        <w:t>，本次实验主要完成了</w:t>
      </w:r>
      <w:r w:rsidR="000C5960">
        <w:rPr>
          <w:rFonts w:hint="eastAsia"/>
        </w:rPr>
        <w:t>如下几点工作：</w:t>
      </w:r>
    </w:p>
    <w:p w14:paraId="1428E188" w14:textId="77777777" w:rsidR="000C5960" w:rsidRPr="00AB5633" w:rsidRDefault="000C5960" w:rsidP="00E05066">
      <w:pPr>
        <w:pStyle w:val="a3"/>
        <w:numPr>
          <w:ilvl w:val="0"/>
          <w:numId w:val="12"/>
        </w:numPr>
        <w:tabs>
          <w:tab w:val="clear" w:pos="1290"/>
          <w:tab w:val="num" w:pos="993"/>
        </w:tabs>
        <w:ind w:left="993" w:firstLineChars="0" w:hanging="513"/>
      </w:pPr>
      <w:r w:rsidRPr="00AB5633">
        <w:rPr>
          <w:rFonts w:hint="eastAsia"/>
        </w:rPr>
        <w:t>完成方案总结（自行修订扩充）（自行修订扩充）（自行修订扩充）（自行修订扩充）（自行修订扩充）。</w:t>
      </w:r>
    </w:p>
    <w:p w14:paraId="7F60C8BD" w14:textId="77777777" w:rsidR="000C5960" w:rsidRPr="00AB5633" w:rsidRDefault="000C5960" w:rsidP="00E05066">
      <w:pPr>
        <w:pStyle w:val="a3"/>
        <w:numPr>
          <w:ilvl w:val="0"/>
          <w:numId w:val="12"/>
        </w:numPr>
        <w:tabs>
          <w:tab w:val="clear" w:pos="1290"/>
          <w:tab w:val="num" w:pos="993"/>
        </w:tabs>
        <w:ind w:left="993" w:firstLineChars="0" w:hanging="513"/>
      </w:pPr>
      <w:r w:rsidRPr="00AB5633">
        <w:rPr>
          <w:rFonts w:hint="eastAsia"/>
        </w:rPr>
        <w:t>功能总结（自行修订扩充）（自行修订扩充）（自行修订扩充）（自行修订扩充）（自行修订扩充）。</w:t>
      </w:r>
    </w:p>
    <w:p w14:paraId="3F01EC8D" w14:textId="77777777" w:rsidR="000C5960" w:rsidRPr="00AB5633" w:rsidRDefault="000C5960" w:rsidP="00E05066">
      <w:pPr>
        <w:pStyle w:val="a3"/>
        <w:numPr>
          <w:ilvl w:val="0"/>
          <w:numId w:val="12"/>
        </w:numPr>
        <w:tabs>
          <w:tab w:val="clear" w:pos="1290"/>
          <w:tab w:val="num" w:pos="993"/>
        </w:tabs>
        <w:ind w:left="993" w:firstLineChars="0" w:hanging="513"/>
      </w:pPr>
      <w:r w:rsidRPr="00AB5633">
        <w:rPr>
          <w:rFonts w:hint="eastAsia"/>
        </w:rPr>
        <w:t>其他需要总结的内容，（自行修订</w:t>
      </w:r>
      <w:commentRangeStart w:id="65"/>
      <w:r w:rsidRPr="00AB5633">
        <w:rPr>
          <w:rFonts w:hint="eastAsia"/>
        </w:rPr>
        <w:t>扩充</w:t>
      </w:r>
      <w:commentRangeEnd w:id="65"/>
      <w:r w:rsidR="00924ADB" w:rsidRPr="00AB5633">
        <w:rPr>
          <w:rStyle w:val="a8"/>
        </w:rPr>
        <w:commentReference w:id="65"/>
      </w:r>
      <w:r w:rsidRPr="00AB5633">
        <w:rPr>
          <w:rFonts w:hint="eastAsia"/>
        </w:rPr>
        <w:t>）。</w:t>
      </w:r>
    </w:p>
    <w:p w14:paraId="47DCBAA8" w14:textId="77777777" w:rsidR="000C5960" w:rsidRPr="00AB5633" w:rsidRDefault="003A566F" w:rsidP="00416DD7">
      <w:pPr>
        <w:pStyle w:val="2"/>
      </w:pPr>
      <w:bookmarkStart w:id="66" w:name="_Toc69573836"/>
      <w:r w:rsidRPr="00AB5633">
        <w:rPr>
          <w:rFonts w:hint="eastAsia"/>
        </w:rPr>
        <w:t>实验</w:t>
      </w:r>
      <w:commentRangeStart w:id="67"/>
      <w:r w:rsidRPr="00AB5633">
        <w:rPr>
          <w:rFonts w:hint="eastAsia"/>
        </w:rPr>
        <w:t>心得</w:t>
      </w:r>
      <w:commentRangeEnd w:id="67"/>
      <w:r w:rsidR="00924ADB" w:rsidRPr="00AB5633">
        <w:rPr>
          <w:rStyle w:val="a8"/>
          <w:rFonts w:ascii="Times New Roman" w:eastAsia="宋体" w:hAnsi="Times New Roman"/>
        </w:rPr>
        <w:commentReference w:id="67"/>
      </w:r>
      <w:bookmarkEnd w:id="66"/>
    </w:p>
    <w:p w14:paraId="79F1AC46" w14:textId="273BB48B" w:rsidR="00E05066" w:rsidRDefault="00E05066" w:rsidP="00E05066">
      <w:pPr>
        <w:pStyle w:val="a3"/>
        <w:numPr>
          <w:ilvl w:val="0"/>
          <w:numId w:val="26"/>
        </w:numPr>
        <w:tabs>
          <w:tab w:val="clear" w:pos="1290"/>
          <w:tab w:val="num" w:pos="993"/>
        </w:tabs>
        <w:ind w:left="993" w:firstLineChars="0" w:hanging="567"/>
      </w:pPr>
      <w:bookmarkStart w:id="68" w:name="_Toc134007942"/>
      <w:bookmarkStart w:id="69" w:name="_Toc135227347"/>
      <w:bookmarkStart w:id="70" w:name="_Toc135227426"/>
      <w:bookmarkStart w:id="71" w:name="_Toc135227593"/>
      <w:bookmarkStart w:id="72" w:name="_Toc266358997"/>
      <w:r w:rsidRPr="00D87DBA">
        <w:rPr>
          <w:rFonts w:hint="eastAsia"/>
          <w:color w:val="FF0000"/>
        </w:rPr>
        <w:t>谈谈实验收获，实验心得，对课程实验的建议</w:t>
      </w:r>
      <w:r>
        <w:rPr>
          <w:rFonts w:hint="eastAsia"/>
        </w:rPr>
        <w:t>等等，自行修订扩充，自行修订扩充自行修订扩</w:t>
      </w:r>
      <w:r w:rsidR="00924ADB">
        <w:rPr>
          <w:rFonts w:hint="eastAsia"/>
        </w:rPr>
        <w:t>充自行修订扩充自行修订扩充自行修订扩充自行修订扩充自行修订</w:t>
      </w:r>
      <w:r>
        <w:rPr>
          <w:rFonts w:hint="eastAsia"/>
        </w:rPr>
        <w:t>并进行处理。</w:t>
      </w:r>
    </w:p>
    <w:p w14:paraId="476AF330" w14:textId="77777777" w:rsidR="00E05066" w:rsidRDefault="00E05066" w:rsidP="00E05066">
      <w:pPr>
        <w:pStyle w:val="a3"/>
        <w:numPr>
          <w:ilvl w:val="0"/>
          <w:numId w:val="26"/>
        </w:numPr>
        <w:tabs>
          <w:tab w:val="clear" w:pos="1290"/>
          <w:tab w:val="num" w:pos="993"/>
        </w:tabs>
        <w:ind w:left="993" w:firstLineChars="0" w:hanging="567"/>
      </w:pPr>
      <w:r>
        <w:rPr>
          <w:rFonts w:hint="eastAsia"/>
        </w:rPr>
        <w:t>自行修订扩充自行修订扩充自行修订扩充自行修订扩充自行修订扩充。</w:t>
      </w:r>
    </w:p>
    <w:p w14:paraId="6D0058B8" w14:textId="77777777" w:rsidR="000C5960" w:rsidRDefault="00E05066" w:rsidP="00207D8A">
      <w:pPr>
        <w:pStyle w:val="10"/>
        <w:numPr>
          <w:ilvl w:val="0"/>
          <w:numId w:val="0"/>
        </w:numPr>
        <w:ind w:left="601"/>
      </w:pPr>
      <w:bookmarkStart w:id="73" w:name="_Toc134007943"/>
      <w:bookmarkStart w:id="74" w:name="_Toc135227348"/>
      <w:bookmarkStart w:id="75" w:name="_Toc135227427"/>
      <w:bookmarkStart w:id="76" w:name="_Toc135227594"/>
      <w:bookmarkStart w:id="77" w:name="_Toc266358998"/>
      <w:bookmarkStart w:id="78" w:name="_Toc69573837"/>
      <w:bookmarkEnd w:id="68"/>
      <w:bookmarkEnd w:id="69"/>
      <w:bookmarkEnd w:id="70"/>
      <w:bookmarkEnd w:id="71"/>
      <w:bookmarkEnd w:id="72"/>
      <w:r>
        <w:rPr>
          <w:rFonts w:hint="eastAsia"/>
        </w:rPr>
        <w:lastRenderedPageBreak/>
        <w:t>参考文献</w:t>
      </w:r>
      <w:bookmarkEnd w:id="73"/>
      <w:bookmarkEnd w:id="74"/>
      <w:bookmarkEnd w:id="75"/>
      <w:bookmarkEnd w:id="76"/>
      <w:bookmarkEnd w:id="77"/>
      <w:bookmarkEnd w:id="78"/>
    </w:p>
    <w:p w14:paraId="41587458" w14:textId="6B9B1919" w:rsidR="00CE7FBA" w:rsidRPr="00CE7FBA" w:rsidRDefault="00CE7FBA" w:rsidP="00A07C04">
      <w:pPr>
        <w:pStyle w:val="a0"/>
        <w:numPr>
          <w:ilvl w:val="0"/>
          <w:numId w:val="14"/>
        </w:numPr>
        <w:tabs>
          <w:tab w:val="clear" w:pos="420"/>
          <w:tab w:val="left" w:pos="284"/>
        </w:tabs>
        <w:ind w:rightChars="-95" w:right="-228" w:firstLineChars="2" w:firstLine="5"/>
        <w:jc w:val="left"/>
        <w:rPr>
          <w:rFonts w:ascii="宋体" w:hAnsi="宋体" w:cs="宋体"/>
          <w:kern w:val="0"/>
          <w:szCs w:val="21"/>
        </w:rPr>
      </w:pPr>
      <w:bookmarkStart w:id="79" w:name="_Hlt127187993"/>
      <w:bookmarkStart w:id="80" w:name="_Ref119835916"/>
      <w:bookmarkStart w:id="81" w:name="_Ref127098874"/>
      <w:bookmarkEnd w:id="79"/>
      <w:r w:rsidRPr="00CE7FBA">
        <w:rPr>
          <w:rFonts w:ascii="宋体" w:hAnsi="宋体" w:cs="宋体"/>
          <w:kern w:val="0"/>
          <w:szCs w:val="21"/>
        </w:rPr>
        <w:t>DAVID A.PATTERSON(</w:t>
      </w:r>
      <w:r w:rsidRPr="00CE7FBA">
        <w:rPr>
          <w:rFonts w:ascii="宋体" w:hAnsi="宋体" w:cs="宋体" w:hint="eastAsia"/>
          <w:kern w:val="0"/>
          <w:szCs w:val="21"/>
        </w:rPr>
        <w:t>美</w:t>
      </w:r>
      <w:r w:rsidRPr="00CE7FBA">
        <w:rPr>
          <w:rFonts w:ascii="宋体" w:hAnsi="宋体" w:cs="宋体"/>
          <w:kern w:val="0"/>
          <w:szCs w:val="21"/>
        </w:rPr>
        <w:t>)</w:t>
      </w:r>
      <w:r w:rsidRPr="00CE7FBA">
        <w:rPr>
          <w:rFonts w:ascii="宋体" w:hAnsi="宋体" w:cs="宋体" w:hint="eastAsia"/>
          <w:kern w:val="0"/>
          <w:szCs w:val="21"/>
        </w:rPr>
        <w:t>.计算机组成与设计硬件</w:t>
      </w:r>
      <w:r w:rsidRPr="00CE7FBA">
        <w:rPr>
          <w:rFonts w:ascii="宋体" w:hAnsi="宋体" w:cs="宋体"/>
          <w:kern w:val="0"/>
          <w:szCs w:val="21"/>
        </w:rPr>
        <w:t>/</w:t>
      </w:r>
      <w:r w:rsidRPr="00CE7FBA">
        <w:rPr>
          <w:rFonts w:ascii="宋体" w:hAnsi="宋体" w:cs="宋体" w:hint="eastAsia"/>
          <w:kern w:val="0"/>
          <w:szCs w:val="21"/>
        </w:rPr>
        <w:t>软件接口</w:t>
      </w:r>
      <w:r w:rsidRPr="00CE7FBA">
        <w:rPr>
          <w:rFonts w:ascii="宋体" w:hAnsi="宋体" w:cs="宋体"/>
          <w:kern w:val="0"/>
          <w:szCs w:val="21"/>
        </w:rPr>
        <w:t>(</w:t>
      </w:r>
      <w:r w:rsidRPr="00CE7FBA">
        <w:rPr>
          <w:rFonts w:ascii="宋体" w:hAnsi="宋体" w:cs="宋体" w:hint="eastAsia"/>
          <w:kern w:val="0"/>
          <w:szCs w:val="21"/>
        </w:rPr>
        <w:t>原书第</w:t>
      </w:r>
      <w:r w:rsidR="0076565C">
        <w:rPr>
          <w:rFonts w:ascii="宋体" w:hAnsi="宋体" w:cs="宋体" w:hint="eastAsia"/>
          <w:kern w:val="0"/>
          <w:szCs w:val="21"/>
        </w:rPr>
        <w:t>5</w:t>
      </w:r>
      <w:r w:rsidRPr="00CE7FBA">
        <w:rPr>
          <w:rFonts w:ascii="宋体" w:hAnsi="宋体" w:cs="宋体" w:hint="eastAsia"/>
          <w:kern w:val="0"/>
          <w:szCs w:val="21"/>
        </w:rPr>
        <w:t>版</w:t>
      </w:r>
      <w:r w:rsidRPr="00CE7FBA">
        <w:rPr>
          <w:rFonts w:ascii="宋体" w:hAnsi="宋体" w:cs="宋体"/>
          <w:kern w:val="0"/>
          <w:szCs w:val="21"/>
        </w:rPr>
        <w:t>)</w:t>
      </w:r>
      <w:r w:rsidRPr="00CE7FBA">
        <w:rPr>
          <w:rFonts w:ascii="宋体" w:hAnsi="宋体" w:cs="宋体" w:hint="eastAsia"/>
          <w:kern w:val="0"/>
          <w:szCs w:val="21"/>
        </w:rPr>
        <w:t>.北京</w:t>
      </w:r>
      <w:r w:rsidR="0076565C">
        <w:rPr>
          <w:rFonts w:ascii="宋体" w:hAnsi="宋体" w:cs="宋体" w:hint="eastAsia"/>
          <w:kern w:val="0"/>
          <w:szCs w:val="21"/>
        </w:rPr>
        <w:t>:</w:t>
      </w:r>
      <w:r w:rsidRPr="00CE7FBA">
        <w:rPr>
          <w:rFonts w:ascii="宋体" w:hAnsi="宋体" w:cs="宋体" w:hint="eastAsia"/>
          <w:kern w:val="0"/>
          <w:szCs w:val="21"/>
        </w:rPr>
        <w:t>机械工业出版社.</w:t>
      </w:r>
      <w:r w:rsidRPr="00CE7FBA">
        <w:rPr>
          <w:rFonts w:ascii="宋体" w:hAnsi="宋体" w:cs="宋体"/>
          <w:kern w:val="0"/>
          <w:szCs w:val="21"/>
        </w:rPr>
        <w:t xml:space="preserve"> </w:t>
      </w:r>
    </w:p>
    <w:p w14:paraId="79742437" w14:textId="1DF260AF" w:rsidR="00CE7FBA" w:rsidRDefault="00CE7FBA" w:rsidP="00A07C04">
      <w:pPr>
        <w:pStyle w:val="a0"/>
        <w:numPr>
          <w:ilvl w:val="0"/>
          <w:numId w:val="14"/>
        </w:numPr>
        <w:tabs>
          <w:tab w:val="clear" w:pos="420"/>
          <w:tab w:val="left" w:pos="284"/>
        </w:tabs>
        <w:ind w:rightChars="-95" w:right="-228" w:firstLineChars="2" w:firstLine="5"/>
        <w:jc w:val="left"/>
        <w:rPr>
          <w:rFonts w:ascii="宋体" w:hAnsi="宋体" w:cs="宋体"/>
          <w:kern w:val="0"/>
          <w:szCs w:val="21"/>
        </w:rPr>
      </w:pPr>
      <w:r w:rsidRPr="00CE7FBA">
        <w:rPr>
          <w:rFonts w:ascii="宋体" w:hAnsi="宋体" w:cs="宋体" w:hint="eastAsia"/>
          <w:kern w:val="0"/>
          <w:szCs w:val="21"/>
        </w:rPr>
        <w:t>David</w:t>
      </w:r>
      <w:r w:rsidRPr="00CE7FBA">
        <w:rPr>
          <w:rFonts w:ascii="宋体" w:hAnsi="宋体" w:cs="宋体"/>
          <w:kern w:val="0"/>
          <w:szCs w:val="21"/>
        </w:rPr>
        <w:t xml:space="preserve"> Money Harris</w:t>
      </w:r>
      <w:r w:rsidR="008B606E" w:rsidRPr="00CE7FBA">
        <w:rPr>
          <w:rFonts w:ascii="宋体" w:hAnsi="宋体" w:cs="宋体"/>
          <w:kern w:val="0"/>
          <w:szCs w:val="21"/>
        </w:rPr>
        <w:t>(</w:t>
      </w:r>
      <w:r w:rsidR="008B606E" w:rsidRPr="00CE7FBA">
        <w:rPr>
          <w:rFonts w:ascii="宋体" w:hAnsi="宋体" w:cs="宋体" w:hint="eastAsia"/>
          <w:kern w:val="0"/>
          <w:szCs w:val="21"/>
        </w:rPr>
        <w:t>美</w:t>
      </w:r>
      <w:r w:rsidR="008B606E" w:rsidRPr="00CE7FBA">
        <w:rPr>
          <w:rFonts w:ascii="宋体" w:hAnsi="宋体" w:cs="宋体"/>
          <w:kern w:val="0"/>
          <w:szCs w:val="21"/>
        </w:rPr>
        <w:t>)</w:t>
      </w:r>
      <w:r w:rsidR="008B606E" w:rsidRPr="00CE7FBA">
        <w:rPr>
          <w:rFonts w:ascii="宋体" w:hAnsi="宋体" w:cs="宋体" w:hint="eastAsia"/>
          <w:kern w:val="0"/>
          <w:szCs w:val="21"/>
        </w:rPr>
        <w:t>.</w:t>
      </w:r>
      <w:r w:rsidRPr="00CE7FBA">
        <w:rPr>
          <w:rFonts w:ascii="宋体" w:hAnsi="宋体" w:cs="宋体" w:hint="eastAsia"/>
          <w:kern w:val="0"/>
          <w:szCs w:val="21"/>
        </w:rPr>
        <w:t>数字设计和计算机体系结构（第二版）. 机械工业出版社</w:t>
      </w:r>
    </w:p>
    <w:p w14:paraId="7673D776" w14:textId="6442738B" w:rsidR="001E0093" w:rsidRPr="00CE7FBA" w:rsidRDefault="001E0093" w:rsidP="00A07C04">
      <w:pPr>
        <w:pStyle w:val="a0"/>
        <w:numPr>
          <w:ilvl w:val="0"/>
          <w:numId w:val="14"/>
        </w:numPr>
        <w:tabs>
          <w:tab w:val="clear" w:pos="420"/>
          <w:tab w:val="left" w:pos="284"/>
        </w:tabs>
        <w:ind w:rightChars="-95" w:right="-228" w:firstLineChars="2" w:firstLine="5"/>
        <w:jc w:val="left"/>
        <w:rPr>
          <w:rFonts w:ascii="宋体" w:hAnsi="宋体" w:cs="宋体"/>
          <w:kern w:val="0"/>
          <w:szCs w:val="21"/>
        </w:rPr>
      </w:pPr>
      <w:r>
        <w:rPr>
          <w:rFonts w:ascii="宋体" w:hAnsi="宋体" w:cs="宋体" w:hint="eastAsia"/>
          <w:kern w:val="0"/>
          <w:szCs w:val="21"/>
        </w:rPr>
        <w:t>谭志虎,</w:t>
      </w:r>
      <w:r w:rsidRPr="00CE7FBA">
        <w:rPr>
          <w:rFonts w:ascii="宋体" w:hAnsi="宋体" w:cs="宋体" w:hint="eastAsia"/>
          <w:kern w:val="0"/>
          <w:szCs w:val="21"/>
        </w:rPr>
        <w:t>秦磊华</w:t>
      </w:r>
      <w:r>
        <w:rPr>
          <w:rFonts w:ascii="宋体" w:hAnsi="宋体" w:cs="宋体" w:hint="eastAsia"/>
          <w:kern w:val="0"/>
          <w:szCs w:val="21"/>
        </w:rPr>
        <w:t>,胡迪青</w:t>
      </w:r>
      <w:r w:rsidRPr="00CE7FBA">
        <w:rPr>
          <w:rFonts w:ascii="宋体" w:hAnsi="宋体" w:cs="宋体" w:hint="eastAsia"/>
          <w:kern w:val="0"/>
          <w:szCs w:val="21"/>
        </w:rPr>
        <w:t>.计算机组成</w:t>
      </w:r>
      <w:r>
        <w:rPr>
          <w:rFonts w:ascii="宋体" w:hAnsi="宋体" w:cs="宋体" w:hint="eastAsia"/>
          <w:kern w:val="0"/>
          <w:szCs w:val="21"/>
        </w:rPr>
        <w:t>原理实践教程</w:t>
      </w:r>
      <w:r w:rsidRPr="00CE7FBA">
        <w:rPr>
          <w:rFonts w:ascii="宋体" w:hAnsi="宋体" w:cs="宋体" w:hint="eastAsia"/>
          <w:kern w:val="0"/>
          <w:szCs w:val="21"/>
        </w:rPr>
        <w:t>.北京</w:t>
      </w:r>
      <w:r>
        <w:rPr>
          <w:rFonts w:ascii="宋体" w:hAnsi="宋体" w:cs="宋体" w:hint="eastAsia"/>
          <w:kern w:val="0"/>
          <w:szCs w:val="21"/>
        </w:rPr>
        <w:t>:</w:t>
      </w:r>
      <w:r w:rsidRPr="00CE7FBA">
        <w:rPr>
          <w:rFonts w:ascii="宋体" w:hAnsi="宋体" w:cs="宋体" w:hint="eastAsia"/>
          <w:kern w:val="0"/>
          <w:szCs w:val="21"/>
        </w:rPr>
        <w:t>清华大学出版社，201</w:t>
      </w:r>
      <w:r>
        <w:rPr>
          <w:rFonts w:ascii="宋体" w:hAnsi="宋体" w:cs="宋体"/>
          <w:kern w:val="0"/>
          <w:szCs w:val="21"/>
        </w:rPr>
        <w:t>8</w:t>
      </w:r>
      <w:r w:rsidRPr="00CE7FBA">
        <w:rPr>
          <w:rFonts w:ascii="宋体" w:hAnsi="宋体" w:cs="宋体" w:hint="eastAsia"/>
          <w:kern w:val="0"/>
          <w:szCs w:val="21"/>
        </w:rPr>
        <w:t>年.</w:t>
      </w:r>
    </w:p>
    <w:p w14:paraId="779E406C" w14:textId="0A59F4A0" w:rsidR="00CE7FBA" w:rsidRPr="00CE7FBA" w:rsidRDefault="00CE7FBA" w:rsidP="00A07C04">
      <w:pPr>
        <w:pStyle w:val="a0"/>
        <w:numPr>
          <w:ilvl w:val="0"/>
          <w:numId w:val="14"/>
        </w:numPr>
        <w:tabs>
          <w:tab w:val="clear" w:pos="420"/>
          <w:tab w:val="left" w:pos="284"/>
        </w:tabs>
        <w:ind w:rightChars="-95" w:right="-228" w:firstLineChars="2" w:firstLine="5"/>
        <w:jc w:val="left"/>
        <w:rPr>
          <w:rFonts w:ascii="宋体" w:hAnsi="宋体" w:cs="宋体"/>
          <w:kern w:val="0"/>
          <w:szCs w:val="21"/>
        </w:rPr>
      </w:pPr>
      <w:r w:rsidRPr="00CE7FBA">
        <w:rPr>
          <w:rFonts w:ascii="宋体" w:hAnsi="宋体" w:cs="宋体" w:hint="eastAsia"/>
          <w:kern w:val="0"/>
          <w:szCs w:val="21"/>
        </w:rPr>
        <w:t>秦磊华，吴非，莫正坤.计算机组成原理.</w:t>
      </w:r>
      <w:r w:rsidRPr="00CE7FBA">
        <w:rPr>
          <w:rFonts w:ascii="宋体" w:hAnsi="宋体" w:cs="宋体"/>
          <w:kern w:val="0"/>
          <w:szCs w:val="21"/>
        </w:rPr>
        <w:t xml:space="preserve"> </w:t>
      </w:r>
      <w:r w:rsidRPr="00CE7FBA">
        <w:rPr>
          <w:rFonts w:ascii="宋体" w:hAnsi="宋体" w:cs="宋体" w:hint="eastAsia"/>
          <w:kern w:val="0"/>
          <w:szCs w:val="21"/>
        </w:rPr>
        <w:t>北京</w:t>
      </w:r>
      <w:r w:rsidR="001E0093">
        <w:rPr>
          <w:rFonts w:ascii="宋体" w:hAnsi="宋体" w:cs="宋体" w:hint="eastAsia"/>
          <w:kern w:val="0"/>
          <w:szCs w:val="21"/>
        </w:rPr>
        <w:t>:</w:t>
      </w:r>
      <w:r w:rsidRPr="00CE7FBA">
        <w:rPr>
          <w:rFonts w:ascii="宋体" w:hAnsi="宋体" w:cs="宋体" w:hint="eastAsia"/>
          <w:kern w:val="0"/>
          <w:szCs w:val="21"/>
        </w:rPr>
        <w:t>清华大学出版社，2011年.</w:t>
      </w:r>
    </w:p>
    <w:p w14:paraId="0D1A658D" w14:textId="7E6AD84E" w:rsidR="00CE7FBA" w:rsidRPr="00CE7FBA" w:rsidRDefault="00CE7FBA" w:rsidP="00A07C04">
      <w:pPr>
        <w:pStyle w:val="a0"/>
        <w:numPr>
          <w:ilvl w:val="0"/>
          <w:numId w:val="14"/>
        </w:numPr>
        <w:tabs>
          <w:tab w:val="clear" w:pos="420"/>
          <w:tab w:val="left" w:pos="284"/>
        </w:tabs>
        <w:ind w:rightChars="-95" w:right="-228" w:firstLineChars="2" w:firstLine="5"/>
        <w:jc w:val="left"/>
        <w:rPr>
          <w:rFonts w:ascii="宋体" w:hAnsi="宋体" w:cs="宋体"/>
          <w:kern w:val="0"/>
          <w:szCs w:val="21"/>
        </w:rPr>
      </w:pPr>
      <w:r w:rsidRPr="00CE7FBA">
        <w:rPr>
          <w:rFonts w:ascii="宋体" w:hAnsi="宋体" w:cs="宋体" w:hint="eastAsia"/>
          <w:kern w:val="0"/>
          <w:szCs w:val="21"/>
        </w:rPr>
        <w:t>袁春风编著. 计算机组成与系统结构. 北京</w:t>
      </w:r>
      <w:r w:rsidR="001E0093">
        <w:rPr>
          <w:rFonts w:ascii="宋体" w:hAnsi="宋体" w:cs="宋体" w:hint="eastAsia"/>
          <w:kern w:val="0"/>
          <w:szCs w:val="21"/>
        </w:rPr>
        <w:t>:</w:t>
      </w:r>
      <w:r w:rsidRPr="00CE7FBA">
        <w:rPr>
          <w:rFonts w:ascii="宋体" w:hAnsi="宋体" w:cs="宋体" w:hint="eastAsia"/>
          <w:kern w:val="0"/>
          <w:szCs w:val="21"/>
        </w:rPr>
        <w:t>清华大学出版社，2011年.</w:t>
      </w:r>
    </w:p>
    <w:p w14:paraId="48B67E81" w14:textId="77777777" w:rsidR="00CE7FBA" w:rsidRPr="00CE7FBA" w:rsidRDefault="00CE7FBA" w:rsidP="00A07C04">
      <w:pPr>
        <w:pStyle w:val="a0"/>
        <w:numPr>
          <w:ilvl w:val="0"/>
          <w:numId w:val="14"/>
        </w:numPr>
        <w:tabs>
          <w:tab w:val="clear" w:pos="420"/>
          <w:tab w:val="left" w:pos="284"/>
        </w:tabs>
        <w:ind w:rightChars="-95" w:right="-228" w:firstLineChars="2" w:firstLine="5"/>
        <w:jc w:val="left"/>
        <w:rPr>
          <w:rFonts w:ascii="宋体" w:hAnsi="宋体" w:cs="宋体"/>
          <w:kern w:val="0"/>
          <w:szCs w:val="21"/>
        </w:rPr>
      </w:pPr>
      <w:r w:rsidRPr="00CE7FBA">
        <w:rPr>
          <w:rFonts w:ascii="宋体" w:hAnsi="宋体" w:cs="宋体"/>
          <w:kern w:val="0"/>
          <w:szCs w:val="21"/>
        </w:rPr>
        <w:t>张晨曦，王志英</w:t>
      </w:r>
      <w:r w:rsidRPr="00CE7FBA">
        <w:rPr>
          <w:rFonts w:ascii="宋体" w:hAnsi="宋体" w:cs="宋体" w:hint="eastAsia"/>
          <w:kern w:val="0"/>
          <w:szCs w:val="21"/>
        </w:rPr>
        <w:t>. 计算机系统结构. 高等教育出版社，20</w:t>
      </w:r>
      <w:r w:rsidRPr="00CE7FBA">
        <w:rPr>
          <w:rFonts w:ascii="宋体" w:hAnsi="宋体" w:cs="宋体"/>
          <w:kern w:val="0"/>
          <w:szCs w:val="21"/>
        </w:rPr>
        <w:t>08</w:t>
      </w:r>
      <w:r w:rsidRPr="00CE7FBA">
        <w:rPr>
          <w:rFonts w:ascii="宋体" w:hAnsi="宋体" w:cs="宋体" w:hint="eastAsia"/>
          <w:kern w:val="0"/>
          <w:szCs w:val="21"/>
        </w:rPr>
        <w:t>年.</w:t>
      </w:r>
    </w:p>
    <w:p w14:paraId="1C20021E" w14:textId="77777777" w:rsidR="00CE7FBA" w:rsidRPr="00CE7FBA" w:rsidRDefault="00CE7FBA" w:rsidP="001E0093">
      <w:pPr>
        <w:pStyle w:val="a0"/>
        <w:numPr>
          <w:ilvl w:val="0"/>
          <w:numId w:val="0"/>
        </w:numPr>
        <w:tabs>
          <w:tab w:val="left" w:pos="284"/>
        </w:tabs>
        <w:ind w:rightChars="-95" w:right="-228"/>
        <w:jc w:val="left"/>
        <w:rPr>
          <w:rFonts w:ascii="宋体" w:hAnsi="宋体" w:cs="宋体"/>
          <w:kern w:val="0"/>
          <w:szCs w:val="21"/>
        </w:rPr>
      </w:pPr>
    </w:p>
    <w:p w14:paraId="12FDF7EB" w14:textId="77777777" w:rsidR="008500E9" w:rsidRDefault="008500E9" w:rsidP="00D844AD">
      <w:pPr>
        <w:ind w:firstLine="480"/>
        <w:rPr>
          <w:rFonts w:cs="宋体"/>
          <w:color w:val="E36C0A"/>
        </w:rPr>
        <w:sectPr w:rsidR="008500E9" w:rsidSect="001E0093">
          <w:headerReference w:type="default" r:id="rId27"/>
          <w:footerReference w:type="default" r:id="rId28"/>
          <w:footnotePr>
            <w:numRestart w:val="eachPage"/>
          </w:footnotePr>
          <w:pgSz w:w="11906" w:h="16838"/>
          <w:pgMar w:top="1843" w:right="1416" w:bottom="1418" w:left="1531" w:header="851" w:footer="992" w:gutter="0"/>
          <w:cols w:space="720"/>
          <w:docGrid w:type="linesAndChars" w:linePitch="459"/>
        </w:sectPr>
      </w:pPr>
      <w:bookmarkStart w:id="82" w:name="_Hlt133999525"/>
      <w:bookmarkStart w:id="83" w:name="_Hlt133997595"/>
      <w:bookmarkStart w:id="84" w:name="_Hlt133996523"/>
      <w:bookmarkStart w:id="85" w:name="_Hlt134000930"/>
      <w:bookmarkEnd w:id="80"/>
      <w:bookmarkEnd w:id="81"/>
      <w:bookmarkEnd w:id="82"/>
      <w:bookmarkEnd w:id="83"/>
      <w:bookmarkEnd w:id="84"/>
      <w:bookmarkEnd w:id="85"/>
    </w:p>
    <w:p w14:paraId="341C9CA2" w14:textId="77777777" w:rsidR="00FC18B6" w:rsidRDefault="00FC18B6" w:rsidP="00D844AD">
      <w:pPr>
        <w:ind w:firstLine="480"/>
      </w:pPr>
    </w:p>
    <w:tbl>
      <w:tblPr>
        <w:tblW w:w="9180" w:type="dxa"/>
        <w:tblLayout w:type="fixed"/>
        <w:tblLook w:val="0000" w:firstRow="0" w:lastRow="0" w:firstColumn="0" w:lastColumn="0" w:noHBand="0" w:noVBand="0"/>
      </w:tblPr>
      <w:tblGrid>
        <w:gridCol w:w="9180"/>
      </w:tblGrid>
      <w:tr w:rsidR="008500E9" w14:paraId="64D618B3" w14:textId="77777777" w:rsidTr="00116870">
        <w:tc>
          <w:tcPr>
            <w:tcW w:w="9180" w:type="dxa"/>
            <w:vAlign w:val="bottom"/>
          </w:tcPr>
          <w:p w14:paraId="48B1B769" w14:textId="77777777" w:rsidR="008500E9" w:rsidRDefault="008500E9" w:rsidP="00CD64E6">
            <w:pPr>
              <w:spacing w:line="300" w:lineRule="auto"/>
              <w:ind w:firstLine="640"/>
              <w:jc w:val="left"/>
              <w:rPr>
                <w:rFonts w:ascii="黑体" w:eastAsia="黑体" w:hAnsi="黑体"/>
                <w:sz w:val="28"/>
                <w:szCs w:val="28"/>
                <w:lang w:val="en-GB"/>
              </w:rPr>
            </w:pPr>
            <w:r>
              <w:rPr>
                <w:rFonts w:ascii="楷体" w:eastAsia="楷体" w:hAnsi="楷体" w:hint="eastAsia"/>
                <w:sz w:val="32"/>
                <w:szCs w:val="32"/>
              </w:rPr>
              <w:t>一、原创性声明</w:t>
            </w:r>
          </w:p>
        </w:tc>
      </w:tr>
      <w:tr w:rsidR="008500E9" w14:paraId="2480B656" w14:textId="77777777" w:rsidTr="00116870">
        <w:trPr>
          <w:trHeight w:hRule="exact" w:val="2981"/>
        </w:trPr>
        <w:tc>
          <w:tcPr>
            <w:tcW w:w="9180" w:type="dxa"/>
          </w:tcPr>
          <w:p w14:paraId="047E77E7" w14:textId="77777777" w:rsidR="008500E9" w:rsidRPr="00115FB4" w:rsidRDefault="008500E9" w:rsidP="00CD64E6">
            <w:pPr>
              <w:spacing w:line="276" w:lineRule="auto"/>
              <w:ind w:firstLine="482"/>
              <w:rPr>
                <w:rFonts w:ascii="宋体" w:hAnsi="宋体" w:cs="宋体"/>
                <w:kern w:val="0"/>
              </w:rPr>
            </w:pPr>
            <w:r w:rsidRPr="00D04B5E">
              <w:rPr>
                <w:b/>
              </w:rPr>
              <w:t xml:space="preserve">    </w:t>
            </w:r>
            <w:r w:rsidRPr="00115FB4">
              <w:rPr>
                <w:rFonts w:ascii="宋体" w:hAnsi="宋体" w:cs="宋体"/>
                <w:kern w:val="0"/>
              </w:rPr>
              <w:t>本人郑重声明本报告内容，是由作者本人独立完成的。有关观点、方法、数据和文献等的引用已在文中指出。除文中已注明引用的内容外，本报告不包含任何其他个人或集体已经公开发表的作品成果，不存在</w:t>
            </w:r>
            <w:r>
              <w:rPr>
                <w:rFonts w:ascii="宋体" w:hAnsi="宋体" w:cs="宋体"/>
                <w:kern w:val="0"/>
              </w:rPr>
              <w:t>剽窃、</w:t>
            </w:r>
            <w:r w:rsidRPr="00115FB4">
              <w:rPr>
                <w:rFonts w:ascii="宋体" w:hAnsi="宋体" w:cs="宋体"/>
                <w:kern w:val="0"/>
              </w:rPr>
              <w:t xml:space="preserve">抄袭行为。 </w:t>
            </w:r>
          </w:p>
          <w:p w14:paraId="02CA897A" w14:textId="77777777" w:rsidR="008500E9" w:rsidRPr="00D04B5E" w:rsidRDefault="008500E9" w:rsidP="00116870">
            <w:pPr>
              <w:spacing w:line="276" w:lineRule="auto"/>
              <w:ind w:firstLineChars="177" w:firstLine="425"/>
            </w:pPr>
            <w:r w:rsidRPr="00D04B5E">
              <w:rPr>
                <w:rFonts w:hint="eastAsia"/>
              </w:rPr>
              <w:t>特此声明！</w:t>
            </w:r>
          </w:p>
          <w:p w14:paraId="2F08B569" w14:textId="77777777" w:rsidR="008500E9" w:rsidRDefault="008500E9" w:rsidP="00116870">
            <w:pPr>
              <w:wordWrap w:val="0"/>
              <w:spacing w:line="276" w:lineRule="auto"/>
              <w:ind w:right="238" w:firstLineChars="177" w:firstLine="426"/>
              <w:jc w:val="right"/>
              <w:rPr>
                <w:b/>
                <w:color w:val="FF0000"/>
              </w:rPr>
            </w:pPr>
            <w:r>
              <w:rPr>
                <w:rFonts w:hint="eastAsia"/>
                <w:b/>
                <w:lang w:val="en-GB"/>
              </w:rPr>
              <w:t>作者签字</w:t>
            </w:r>
            <w:r>
              <w:rPr>
                <w:b/>
              </w:rPr>
              <w:t>:</w:t>
            </w:r>
            <w:r>
              <w:rPr>
                <w:rFonts w:hint="eastAsia"/>
                <w:b/>
              </w:rPr>
              <w:t xml:space="preserve"> </w:t>
            </w:r>
            <w:r w:rsidRPr="00116870">
              <w:rPr>
                <w:rFonts w:hint="eastAsia"/>
                <w:b/>
                <w:color w:val="BFBFBF"/>
                <w:u w:val="single"/>
              </w:rPr>
              <w:t xml:space="preserve"> </w:t>
            </w:r>
            <w:r w:rsidR="0093739E" w:rsidRPr="00116870">
              <w:rPr>
                <w:rFonts w:hint="eastAsia"/>
                <w:b/>
                <w:color w:val="BFBFBF"/>
                <w:u w:val="single"/>
              </w:rPr>
              <w:t>嵌入签名图片</w:t>
            </w:r>
            <w:r w:rsidRPr="00116870">
              <w:rPr>
                <w:rFonts w:hint="eastAsia"/>
                <w:b/>
                <w:color w:val="BFBFBF"/>
                <w:u w:val="single"/>
              </w:rPr>
              <w:t xml:space="preserve">  </w:t>
            </w:r>
            <w:r w:rsidRPr="00116870">
              <w:rPr>
                <w:rFonts w:hint="eastAsia"/>
                <w:b/>
                <w:color w:val="F2F2F2"/>
                <w:u w:val="single"/>
              </w:rPr>
              <w:t xml:space="preserve"> </w:t>
            </w:r>
          </w:p>
          <w:p w14:paraId="7C243770" w14:textId="77777777" w:rsidR="008500E9" w:rsidRDefault="008500E9" w:rsidP="00116870">
            <w:pPr>
              <w:spacing w:line="276" w:lineRule="auto"/>
              <w:ind w:firstLineChars="177" w:firstLine="426"/>
              <w:rPr>
                <w:b/>
                <w:color w:val="FF0000"/>
              </w:rPr>
            </w:pPr>
          </w:p>
          <w:p w14:paraId="146FC0AC" w14:textId="77777777" w:rsidR="008500E9" w:rsidRDefault="008500E9" w:rsidP="00116870">
            <w:pPr>
              <w:spacing w:line="276" w:lineRule="auto"/>
              <w:ind w:firstLineChars="177" w:firstLine="426"/>
              <w:rPr>
                <w:b/>
                <w:color w:val="FF0000"/>
              </w:rPr>
            </w:pPr>
          </w:p>
          <w:p w14:paraId="1E3F3910" w14:textId="77777777" w:rsidR="008500E9" w:rsidRDefault="008500E9" w:rsidP="00116870">
            <w:pPr>
              <w:spacing w:line="276" w:lineRule="auto"/>
              <w:ind w:firstLineChars="177" w:firstLine="426"/>
              <w:rPr>
                <w:b/>
                <w:color w:val="FF0000"/>
              </w:rPr>
            </w:pPr>
          </w:p>
          <w:p w14:paraId="7A7CE596" w14:textId="77777777" w:rsidR="008500E9" w:rsidRPr="00115FB4" w:rsidRDefault="008500E9" w:rsidP="00116870">
            <w:pPr>
              <w:spacing w:line="276" w:lineRule="auto"/>
              <w:ind w:firstLineChars="177" w:firstLine="426"/>
              <w:rPr>
                <w:b/>
                <w:color w:val="FF0000"/>
              </w:rPr>
            </w:pPr>
          </w:p>
        </w:tc>
      </w:tr>
      <w:tr w:rsidR="008500E9" w14:paraId="3C7D61FA" w14:textId="77777777" w:rsidTr="00116870">
        <w:tc>
          <w:tcPr>
            <w:tcW w:w="9180" w:type="dxa"/>
            <w:vAlign w:val="bottom"/>
          </w:tcPr>
          <w:p w14:paraId="78DFCB0B" w14:textId="77777777" w:rsidR="008500E9" w:rsidRDefault="008500E9" w:rsidP="00CD64E6">
            <w:pPr>
              <w:spacing w:line="300" w:lineRule="auto"/>
              <w:ind w:firstLine="640"/>
              <w:jc w:val="left"/>
              <w:rPr>
                <w:rFonts w:ascii="黑体" w:eastAsia="黑体" w:hAnsi="黑体"/>
                <w:sz w:val="28"/>
                <w:szCs w:val="28"/>
                <w:lang w:val="en-GB"/>
              </w:rPr>
            </w:pPr>
            <w:r>
              <w:rPr>
                <w:rFonts w:ascii="楷体" w:eastAsia="楷体" w:hAnsi="楷体" w:hint="eastAsia"/>
                <w:sz w:val="32"/>
                <w:szCs w:val="32"/>
              </w:rPr>
              <w:t>二、对课程</w:t>
            </w:r>
            <w:r w:rsidR="0093739E">
              <w:rPr>
                <w:rFonts w:ascii="楷体" w:eastAsia="楷体" w:hAnsi="楷体" w:hint="eastAsia"/>
                <w:sz w:val="32"/>
                <w:szCs w:val="32"/>
              </w:rPr>
              <w:t>实验</w:t>
            </w:r>
            <w:r>
              <w:rPr>
                <w:rFonts w:ascii="楷体" w:eastAsia="楷体" w:hAnsi="楷体" w:hint="eastAsia"/>
                <w:sz w:val="32"/>
                <w:szCs w:val="32"/>
              </w:rPr>
              <w:t>的学术评语（教师填写</w:t>
            </w:r>
            <w:r>
              <w:rPr>
                <w:rFonts w:ascii="楷体" w:eastAsia="楷体" w:hAnsi="楷体"/>
                <w:sz w:val="32"/>
                <w:szCs w:val="32"/>
              </w:rPr>
              <w:t>）</w:t>
            </w:r>
          </w:p>
        </w:tc>
      </w:tr>
      <w:tr w:rsidR="008500E9" w14:paraId="6238DF9E" w14:textId="77777777" w:rsidTr="00116870">
        <w:trPr>
          <w:trHeight w:hRule="exact" w:val="3093"/>
        </w:trPr>
        <w:tc>
          <w:tcPr>
            <w:tcW w:w="9180" w:type="dxa"/>
          </w:tcPr>
          <w:p w14:paraId="31248CC3" w14:textId="77777777" w:rsidR="008500E9" w:rsidRPr="0093739E" w:rsidRDefault="008500E9" w:rsidP="00217EE9">
            <w:pPr>
              <w:spacing w:line="276" w:lineRule="auto"/>
              <w:ind w:firstLineChars="100" w:firstLine="281"/>
              <w:rPr>
                <w:rFonts w:ascii="楷体" w:eastAsia="楷体" w:hAnsi="楷体" w:cs="HAKUYOGuiFanZi3500"/>
                <w:b/>
                <w:color w:val="FF0000"/>
                <w:sz w:val="36"/>
                <w:szCs w:val="36"/>
              </w:rPr>
            </w:pPr>
            <w:r w:rsidRPr="00A42581">
              <w:rPr>
                <w:b/>
                <w:color w:val="FF0000"/>
                <w:sz w:val="28"/>
              </w:rPr>
              <w:t xml:space="preserve"> </w:t>
            </w:r>
          </w:p>
        </w:tc>
      </w:tr>
      <w:tr w:rsidR="008500E9" w14:paraId="61474577" w14:textId="77777777" w:rsidTr="00116870">
        <w:trPr>
          <w:trHeight w:val="702"/>
        </w:trPr>
        <w:tc>
          <w:tcPr>
            <w:tcW w:w="9180" w:type="dxa"/>
            <w:vAlign w:val="bottom"/>
          </w:tcPr>
          <w:p w14:paraId="3AE794E1" w14:textId="77777777" w:rsidR="008500E9" w:rsidRDefault="008500E9" w:rsidP="00CD64E6">
            <w:pPr>
              <w:spacing w:line="360" w:lineRule="auto"/>
              <w:ind w:firstLine="640"/>
              <w:rPr>
                <w:rFonts w:ascii="Cambria Math" w:hAnsi="Cambria Math"/>
                <w:lang w:val="en-GB"/>
              </w:rPr>
            </w:pPr>
            <w:r>
              <w:rPr>
                <w:rFonts w:ascii="楷体" w:eastAsia="楷体" w:hAnsi="楷体" w:hint="eastAsia"/>
                <w:sz w:val="32"/>
                <w:szCs w:val="32"/>
              </w:rPr>
              <w:t>三、对课程</w:t>
            </w:r>
            <w:r w:rsidR="002F77AC">
              <w:rPr>
                <w:rFonts w:ascii="楷体" w:eastAsia="楷体" w:hAnsi="楷体" w:hint="eastAsia"/>
                <w:sz w:val="32"/>
                <w:szCs w:val="32"/>
              </w:rPr>
              <w:t>实验</w:t>
            </w:r>
            <w:r>
              <w:rPr>
                <w:rFonts w:ascii="楷体" w:eastAsia="楷体" w:hAnsi="楷体" w:hint="eastAsia"/>
                <w:sz w:val="32"/>
                <w:szCs w:val="32"/>
              </w:rPr>
              <w:t>的评分（教师填写</w:t>
            </w:r>
            <w:r>
              <w:rPr>
                <w:rFonts w:ascii="楷体" w:eastAsia="楷体" w:hAnsi="楷体"/>
                <w:sz w:val="32"/>
                <w:szCs w:val="32"/>
              </w:rPr>
              <w:t>）</w:t>
            </w:r>
          </w:p>
        </w:tc>
      </w:tr>
      <w:tr w:rsidR="008500E9" w14:paraId="4A263A1D" w14:textId="77777777" w:rsidTr="00116870">
        <w:trPr>
          <w:trHeight w:hRule="exact" w:val="3425"/>
        </w:trPr>
        <w:tc>
          <w:tcPr>
            <w:tcW w:w="9180" w:type="dxa"/>
          </w:tcPr>
          <w:p w14:paraId="0640DC3F" w14:textId="77777777" w:rsidR="008500E9" w:rsidRPr="00D04B5E" w:rsidRDefault="008500E9" w:rsidP="00116870">
            <w:pPr>
              <w:spacing w:line="120" w:lineRule="auto"/>
              <w:ind w:firstLineChars="177" w:firstLine="195"/>
              <w:rPr>
                <w:sz w:val="11"/>
                <w:lang w:val="en-GB"/>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9"/>
              <w:gridCol w:w="1949"/>
              <w:gridCol w:w="1949"/>
              <w:gridCol w:w="1949"/>
            </w:tblGrid>
            <w:tr w:rsidR="008500E9" w14:paraId="508EF620" w14:textId="77777777" w:rsidTr="00116870">
              <w:trPr>
                <w:trHeight w:val="1244"/>
              </w:trPr>
              <w:tc>
                <w:tcPr>
                  <w:tcW w:w="1949" w:type="dxa"/>
                  <w:vAlign w:val="center"/>
                </w:tcPr>
                <w:p w14:paraId="014E1397" w14:textId="77777777" w:rsidR="008500E9" w:rsidRDefault="008500E9" w:rsidP="00CD64E6">
                  <w:pPr>
                    <w:ind w:firstLine="560"/>
                    <w:jc w:val="center"/>
                    <w:rPr>
                      <w:rFonts w:ascii="楷体" w:eastAsia="楷体" w:hAnsi="楷体"/>
                      <w:sz w:val="28"/>
                      <w:szCs w:val="28"/>
                    </w:rPr>
                  </w:pPr>
                  <w:r>
                    <w:rPr>
                      <w:rFonts w:ascii="楷体" w:eastAsia="楷体" w:hAnsi="楷体" w:hint="eastAsia"/>
                      <w:sz w:val="28"/>
                      <w:szCs w:val="28"/>
                    </w:rPr>
                    <w:t>评分项目</w:t>
                  </w:r>
                </w:p>
                <w:p w14:paraId="2B522BE6" w14:textId="77777777" w:rsidR="008500E9" w:rsidRDefault="008500E9" w:rsidP="00CD64E6">
                  <w:pPr>
                    <w:ind w:firstLine="560"/>
                    <w:jc w:val="center"/>
                    <w:rPr>
                      <w:rFonts w:ascii="楷体" w:eastAsia="楷体" w:hAnsi="楷体"/>
                      <w:sz w:val="28"/>
                      <w:szCs w:val="28"/>
                    </w:rPr>
                  </w:pPr>
                  <w:r>
                    <w:rPr>
                      <w:rFonts w:ascii="楷体" w:eastAsia="楷体" w:hAnsi="楷体" w:hint="eastAsia"/>
                      <w:sz w:val="28"/>
                      <w:szCs w:val="28"/>
                    </w:rPr>
                    <w:t>（分值）</w:t>
                  </w:r>
                </w:p>
              </w:tc>
              <w:tc>
                <w:tcPr>
                  <w:tcW w:w="1949" w:type="dxa"/>
                  <w:vAlign w:val="center"/>
                </w:tcPr>
                <w:p w14:paraId="0A6AD832" w14:textId="77777777" w:rsidR="008500E9" w:rsidRDefault="008500E9" w:rsidP="00CD64E6">
                  <w:pPr>
                    <w:ind w:firstLine="560"/>
                    <w:jc w:val="center"/>
                    <w:rPr>
                      <w:rFonts w:ascii="楷体" w:eastAsia="楷体" w:hAnsi="楷体"/>
                      <w:sz w:val="28"/>
                      <w:szCs w:val="28"/>
                    </w:rPr>
                  </w:pPr>
                  <w:r>
                    <w:rPr>
                      <w:rFonts w:ascii="楷体" w:eastAsia="楷体" w:hAnsi="楷体" w:hint="eastAsia"/>
                      <w:sz w:val="28"/>
                      <w:szCs w:val="28"/>
                    </w:rPr>
                    <w:t>报告撰写</w:t>
                  </w:r>
                </w:p>
                <w:p w14:paraId="3FF4B9A3" w14:textId="77777777" w:rsidR="008500E9" w:rsidRDefault="008500E9" w:rsidP="00CD64E6">
                  <w:pPr>
                    <w:ind w:firstLine="560"/>
                    <w:jc w:val="center"/>
                    <w:rPr>
                      <w:rFonts w:ascii="楷体" w:eastAsia="楷体" w:hAnsi="楷体"/>
                      <w:sz w:val="28"/>
                      <w:szCs w:val="28"/>
                    </w:rPr>
                  </w:pPr>
                  <w:r>
                    <w:rPr>
                      <w:rFonts w:ascii="楷体" w:eastAsia="楷体" w:hAnsi="楷体" w:hint="eastAsia"/>
                      <w:sz w:val="28"/>
                      <w:szCs w:val="28"/>
                    </w:rPr>
                    <w:t>（30分）</w:t>
                  </w:r>
                </w:p>
              </w:tc>
              <w:tc>
                <w:tcPr>
                  <w:tcW w:w="1949" w:type="dxa"/>
                  <w:vAlign w:val="center"/>
                </w:tcPr>
                <w:p w14:paraId="2A827EA4" w14:textId="77777777" w:rsidR="008500E9" w:rsidRDefault="008500E9" w:rsidP="00CD64E6">
                  <w:pPr>
                    <w:ind w:firstLine="560"/>
                    <w:jc w:val="center"/>
                    <w:rPr>
                      <w:rFonts w:ascii="楷体" w:eastAsia="楷体" w:hAnsi="楷体"/>
                      <w:sz w:val="28"/>
                      <w:szCs w:val="28"/>
                    </w:rPr>
                  </w:pPr>
                  <w:proofErr w:type="gramStart"/>
                  <w:r>
                    <w:rPr>
                      <w:rFonts w:ascii="楷体" w:eastAsia="楷体" w:hAnsi="楷体" w:hint="eastAsia"/>
                      <w:sz w:val="28"/>
                      <w:szCs w:val="28"/>
                    </w:rPr>
                    <w:t>课设过程</w:t>
                  </w:r>
                  <w:proofErr w:type="gramEnd"/>
                </w:p>
                <w:p w14:paraId="6B412242" w14:textId="77777777" w:rsidR="008500E9" w:rsidRDefault="008500E9" w:rsidP="00CD64E6">
                  <w:pPr>
                    <w:ind w:firstLine="560"/>
                    <w:jc w:val="center"/>
                    <w:rPr>
                      <w:rFonts w:ascii="楷体" w:eastAsia="楷体" w:hAnsi="楷体"/>
                      <w:sz w:val="28"/>
                      <w:szCs w:val="28"/>
                    </w:rPr>
                  </w:pPr>
                  <w:r>
                    <w:rPr>
                      <w:rFonts w:ascii="楷体" w:eastAsia="楷体" w:hAnsi="楷体" w:hint="eastAsia"/>
                      <w:sz w:val="28"/>
                      <w:szCs w:val="28"/>
                    </w:rPr>
                    <w:t>（70分）</w:t>
                  </w:r>
                </w:p>
              </w:tc>
              <w:tc>
                <w:tcPr>
                  <w:tcW w:w="1949" w:type="dxa"/>
                  <w:vAlign w:val="center"/>
                </w:tcPr>
                <w:p w14:paraId="3CCC1F29" w14:textId="77777777" w:rsidR="008500E9" w:rsidRDefault="008500E9" w:rsidP="00CD64E6">
                  <w:pPr>
                    <w:ind w:firstLine="560"/>
                    <w:jc w:val="center"/>
                    <w:rPr>
                      <w:rFonts w:ascii="楷体" w:eastAsia="楷体" w:hAnsi="楷体"/>
                      <w:sz w:val="28"/>
                      <w:szCs w:val="28"/>
                    </w:rPr>
                  </w:pPr>
                  <w:r>
                    <w:rPr>
                      <w:rFonts w:ascii="楷体" w:eastAsia="楷体" w:hAnsi="楷体" w:hint="eastAsia"/>
                      <w:sz w:val="28"/>
                      <w:szCs w:val="28"/>
                    </w:rPr>
                    <w:t>最终评定</w:t>
                  </w:r>
                </w:p>
                <w:p w14:paraId="7DD431FF" w14:textId="77777777" w:rsidR="008500E9" w:rsidRDefault="008500E9" w:rsidP="00CD64E6">
                  <w:pPr>
                    <w:ind w:firstLine="560"/>
                    <w:jc w:val="center"/>
                    <w:rPr>
                      <w:rFonts w:ascii="楷体" w:eastAsia="楷体" w:hAnsi="楷体"/>
                      <w:sz w:val="28"/>
                      <w:szCs w:val="28"/>
                    </w:rPr>
                  </w:pPr>
                  <w:r>
                    <w:rPr>
                      <w:rFonts w:ascii="楷体" w:eastAsia="楷体" w:hAnsi="楷体" w:hint="eastAsia"/>
                      <w:sz w:val="28"/>
                      <w:szCs w:val="28"/>
                    </w:rPr>
                    <w:t>（100分）</w:t>
                  </w:r>
                </w:p>
              </w:tc>
            </w:tr>
            <w:tr w:rsidR="008500E9" w14:paraId="6A9C932B" w14:textId="77777777" w:rsidTr="00116870">
              <w:trPr>
                <w:trHeight w:val="1133"/>
              </w:trPr>
              <w:tc>
                <w:tcPr>
                  <w:tcW w:w="1949" w:type="dxa"/>
                  <w:vAlign w:val="center"/>
                </w:tcPr>
                <w:p w14:paraId="17851872" w14:textId="77777777" w:rsidR="008500E9" w:rsidRDefault="008500E9" w:rsidP="00CD64E6">
                  <w:pPr>
                    <w:ind w:firstLine="560"/>
                    <w:jc w:val="center"/>
                  </w:pPr>
                  <w:r>
                    <w:rPr>
                      <w:rFonts w:ascii="楷体" w:eastAsia="楷体" w:hAnsi="楷体" w:hint="eastAsia"/>
                      <w:sz w:val="28"/>
                      <w:szCs w:val="28"/>
                    </w:rPr>
                    <w:t>得分</w:t>
                  </w:r>
                </w:p>
              </w:tc>
              <w:tc>
                <w:tcPr>
                  <w:tcW w:w="1949" w:type="dxa"/>
                  <w:vAlign w:val="center"/>
                </w:tcPr>
                <w:p w14:paraId="680799B0" w14:textId="77777777" w:rsidR="008500E9" w:rsidRPr="002E612D" w:rsidRDefault="008500E9" w:rsidP="00CD64E6">
                  <w:pPr>
                    <w:ind w:firstLine="560"/>
                    <w:jc w:val="center"/>
                    <w:rPr>
                      <w:rFonts w:ascii="楷体" w:eastAsia="楷体" w:hAnsi="楷体"/>
                      <w:sz w:val="28"/>
                    </w:rPr>
                  </w:pPr>
                </w:p>
              </w:tc>
              <w:tc>
                <w:tcPr>
                  <w:tcW w:w="1949" w:type="dxa"/>
                  <w:vAlign w:val="center"/>
                </w:tcPr>
                <w:p w14:paraId="069FF1B2" w14:textId="77777777" w:rsidR="008500E9" w:rsidRPr="002E612D" w:rsidRDefault="008500E9" w:rsidP="00CD64E6">
                  <w:pPr>
                    <w:ind w:firstLine="560"/>
                    <w:jc w:val="center"/>
                    <w:rPr>
                      <w:rFonts w:ascii="楷体" w:eastAsia="楷体" w:hAnsi="楷体"/>
                      <w:sz w:val="28"/>
                    </w:rPr>
                  </w:pPr>
                </w:p>
              </w:tc>
              <w:tc>
                <w:tcPr>
                  <w:tcW w:w="1949" w:type="dxa"/>
                  <w:vAlign w:val="center"/>
                </w:tcPr>
                <w:p w14:paraId="4107FDB3" w14:textId="77777777" w:rsidR="008500E9" w:rsidRPr="0078384B" w:rsidRDefault="008500E9" w:rsidP="00CD64E6">
                  <w:pPr>
                    <w:ind w:firstLine="560"/>
                    <w:jc w:val="center"/>
                    <w:rPr>
                      <w:color w:val="0000FF"/>
                      <w:sz w:val="28"/>
                    </w:rPr>
                  </w:pPr>
                </w:p>
              </w:tc>
            </w:tr>
          </w:tbl>
          <w:p w14:paraId="13C6BBFB" w14:textId="77777777" w:rsidR="008500E9" w:rsidRDefault="008500E9" w:rsidP="00116870">
            <w:pPr>
              <w:ind w:firstLineChars="177" w:firstLine="425"/>
              <w:rPr>
                <w:lang w:val="en-GB"/>
              </w:rPr>
            </w:pPr>
          </w:p>
        </w:tc>
      </w:tr>
      <w:tr w:rsidR="008500E9" w14:paraId="3698B1A8" w14:textId="77777777" w:rsidTr="00116870">
        <w:trPr>
          <w:trHeight w:val="694"/>
        </w:trPr>
        <w:tc>
          <w:tcPr>
            <w:tcW w:w="9180" w:type="dxa"/>
            <w:vAlign w:val="bottom"/>
          </w:tcPr>
          <w:p w14:paraId="379051A3" w14:textId="04AF1B60" w:rsidR="008500E9" w:rsidRDefault="008500E9" w:rsidP="00CD64E6">
            <w:pPr>
              <w:wordWrap w:val="0"/>
              <w:spacing w:line="300" w:lineRule="auto"/>
              <w:ind w:firstLine="482"/>
              <w:jc w:val="right"/>
              <w:rPr>
                <w:rFonts w:ascii="Cambria Math" w:hAnsi="Cambria Math"/>
                <w:lang w:val="en-GB"/>
              </w:rPr>
            </w:pPr>
            <w:r>
              <w:rPr>
                <w:rFonts w:hint="eastAsia"/>
                <w:b/>
              </w:rPr>
              <w:t xml:space="preserve">         </w:t>
            </w:r>
            <w:r>
              <w:rPr>
                <w:rFonts w:hint="eastAsia"/>
                <w:b/>
                <w:lang w:val="en-GB"/>
              </w:rPr>
              <w:t>指导教师签字</w:t>
            </w:r>
            <w:r>
              <w:rPr>
                <w:b/>
              </w:rPr>
              <w:t>:</w:t>
            </w:r>
            <w:r>
              <w:rPr>
                <w:rFonts w:hint="eastAsia"/>
                <w:b/>
              </w:rPr>
              <w:t xml:space="preserve"> </w:t>
            </w:r>
            <w:r>
              <w:rPr>
                <w:rFonts w:hint="eastAsia"/>
                <w:b/>
                <w:u w:val="single"/>
              </w:rPr>
              <w:t xml:space="preserve">                  </w:t>
            </w:r>
            <w:r>
              <w:rPr>
                <w:rFonts w:hint="eastAsia"/>
                <w:b/>
              </w:rPr>
              <w:t xml:space="preserve"> </w:t>
            </w:r>
            <w:r>
              <w:rPr>
                <w:b/>
              </w:rPr>
              <w:t xml:space="preserve"> </w:t>
            </w:r>
            <w:r w:rsidR="007368B3">
              <w:rPr>
                <w:b/>
              </w:rPr>
              <w:t xml:space="preserve">          </w:t>
            </w:r>
            <w:r>
              <w:rPr>
                <w:b/>
              </w:rPr>
              <w:t xml:space="preserve">  </w:t>
            </w:r>
            <w:r>
              <w:rPr>
                <w:rFonts w:hint="eastAsia"/>
                <w:b/>
              </w:rPr>
              <w:t xml:space="preserve">      </w:t>
            </w:r>
          </w:p>
        </w:tc>
      </w:tr>
    </w:tbl>
    <w:p w14:paraId="1AE452E6" w14:textId="77777777" w:rsidR="008500E9" w:rsidRPr="00E56C0B" w:rsidRDefault="008500E9" w:rsidP="00CD64E6">
      <w:pPr>
        <w:ind w:firstLine="641"/>
        <w:jc w:val="left"/>
        <w:rPr>
          <w:rFonts w:ascii="华文楷体" w:eastAsia="华文楷体" w:hAnsi="华文楷体"/>
          <w:b/>
          <w:bCs/>
          <w:spacing w:val="20"/>
          <w:sz w:val="28"/>
          <w:szCs w:val="21"/>
        </w:rPr>
      </w:pPr>
    </w:p>
    <w:sectPr w:rsidR="008500E9" w:rsidRPr="00E56C0B" w:rsidSect="00EB1C29">
      <w:headerReference w:type="default" r:id="rId29"/>
      <w:footerReference w:type="default" r:id="rId30"/>
      <w:footnotePr>
        <w:numRestart w:val="eachPage"/>
      </w:footnotePr>
      <w:pgSz w:w="11906" w:h="16838"/>
      <w:pgMar w:top="1843" w:right="1531" w:bottom="1418" w:left="1531" w:header="851" w:footer="992" w:gutter="0"/>
      <w:cols w:space="720"/>
      <w:docGrid w:type="linesAndChars" w:linePitch="45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 w:author="QueXia" w:date="2021-04-17T16:45:00Z" w:initials="QX">
    <w:p w14:paraId="7E0054BA" w14:textId="628E92CF" w:rsidR="002C0E43" w:rsidRDefault="002C0E43" w:rsidP="002C0E43">
      <w:pPr>
        <w:pStyle w:val="af3"/>
        <w:ind w:firstLine="420"/>
      </w:pPr>
      <w:r>
        <w:rPr>
          <w:rStyle w:val="a8"/>
        </w:rPr>
        <w:annotationRef/>
      </w:r>
      <w:r>
        <w:rPr>
          <w:rFonts w:hint="eastAsia"/>
        </w:rPr>
        <w:t>注意目录的格式，系统自动生成的格式和这个有差异，生成目录后按这个格式排版，不要三级目录。</w:t>
      </w:r>
    </w:p>
  </w:comment>
  <w:comment w:id="18" w:author="QueXia" w:date="2021-04-16T21:00:00Z" w:initials="QX">
    <w:p w14:paraId="59C5F67D" w14:textId="53DEE2BB" w:rsidR="00AD3BB5" w:rsidRDefault="00AD3BB5" w:rsidP="00CD64E6">
      <w:pPr>
        <w:pStyle w:val="af3"/>
        <w:ind w:firstLine="420"/>
      </w:pPr>
      <w:r>
        <w:rPr>
          <w:rStyle w:val="a8"/>
        </w:rPr>
        <w:annotationRef/>
      </w:r>
      <w:r>
        <w:rPr>
          <w:rFonts w:hint="eastAsia"/>
        </w:rPr>
        <w:t>二级标题，具体可以用格式刷复制</w:t>
      </w:r>
    </w:p>
  </w:comment>
  <w:comment w:id="25" w:author="QueXia" w:date="2021-04-17T17:51:00Z" w:initials="QX">
    <w:p w14:paraId="5DEBB97B" w14:textId="095DB733" w:rsidR="00271EA3" w:rsidRDefault="00271EA3" w:rsidP="00271EA3">
      <w:pPr>
        <w:pStyle w:val="af3"/>
        <w:ind w:firstLine="420"/>
      </w:pPr>
      <w:r>
        <w:rPr>
          <w:rStyle w:val="a8"/>
        </w:rPr>
        <w:annotationRef/>
      </w:r>
      <w:r w:rsidR="00882816">
        <w:t>这段后面有大面积留白，最后排版的文档不能出现这样的情况，</w:t>
      </w:r>
      <w:proofErr w:type="gramStart"/>
      <w:r w:rsidR="00882816">
        <w:t>请调整</w:t>
      </w:r>
      <w:proofErr w:type="gramEnd"/>
      <w:r>
        <w:t>文本顺序或图片</w:t>
      </w:r>
      <w:r w:rsidR="00882816">
        <w:t>、</w:t>
      </w:r>
      <w:r w:rsidR="00882816">
        <w:rPr>
          <w:rFonts w:hint="eastAsia"/>
        </w:rPr>
        <w:t>表格</w:t>
      </w:r>
      <w:r>
        <w:t>顺序。</w:t>
      </w:r>
    </w:p>
  </w:comment>
  <w:comment w:id="28" w:author="QueXia" w:date="2021-04-17T17:24:00Z" w:initials="QX">
    <w:p w14:paraId="53DE9DEE" w14:textId="78B4AE5F" w:rsidR="00D23329" w:rsidRDefault="00D23329" w:rsidP="00D23329">
      <w:pPr>
        <w:pStyle w:val="af3"/>
        <w:ind w:firstLine="420"/>
      </w:pPr>
      <w:r>
        <w:rPr>
          <w:rStyle w:val="a8"/>
        </w:rPr>
        <w:annotationRef/>
      </w:r>
      <w:r>
        <w:rPr>
          <w:rFonts w:hint="eastAsia"/>
        </w:rPr>
        <w:t>所有的图和表都必须交叉引用，所有的表和图都必须有编号和名字。</w:t>
      </w:r>
    </w:p>
  </w:comment>
  <w:comment w:id="34" w:author="QueXia" w:date="2021-04-17T17:15:00Z" w:initials="QX">
    <w:p w14:paraId="583F9ADC" w14:textId="64720670" w:rsidR="00530BA8" w:rsidRDefault="00530BA8" w:rsidP="00530BA8">
      <w:pPr>
        <w:pStyle w:val="af3"/>
        <w:ind w:firstLine="420"/>
      </w:pPr>
      <w:r>
        <w:rPr>
          <w:rStyle w:val="a8"/>
        </w:rPr>
        <w:annotationRef/>
      </w:r>
      <w:r>
        <w:rPr>
          <w:rFonts w:hint="eastAsia"/>
        </w:rPr>
        <w:t>所有的图和表都必须交叉引用，注意表格不要发生这个表格的跨页情况</w:t>
      </w:r>
      <w:r>
        <w:rPr>
          <w:rFonts w:hint="eastAsia"/>
        </w:rPr>
        <w:t>,</w:t>
      </w:r>
      <w:r>
        <w:rPr>
          <w:rFonts w:hint="eastAsia"/>
        </w:rPr>
        <w:t>。所有的表和图都必须有编号和名字</w:t>
      </w:r>
    </w:p>
  </w:comment>
  <w:comment w:id="43" w:author="QueXia" w:date="2021-04-17T17:18:00Z" w:initials="QX">
    <w:p w14:paraId="230E100D" w14:textId="76EF96CB" w:rsidR="00D46945" w:rsidRDefault="00D46945" w:rsidP="00D46945">
      <w:pPr>
        <w:pStyle w:val="af3"/>
        <w:ind w:firstLine="420"/>
      </w:pPr>
      <w:r>
        <w:rPr>
          <w:rStyle w:val="a8"/>
        </w:rPr>
        <w:annotationRef/>
      </w:r>
      <w:r>
        <w:rPr>
          <w:rFonts w:hint="eastAsia"/>
        </w:rPr>
        <w:t>章节形式，注意每章必须新起一页，具体方法是在上一章尾部增加一个分页符</w:t>
      </w:r>
    </w:p>
  </w:comment>
  <w:comment w:id="45" w:author="QueXia" w:date="2021-04-17T17:31:00Z" w:initials="QX">
    <w:p w14:paraId="0E30A0A8" w14:textId="09AEC00E" w:rsidR="00D46945" w:rsidRDefault="00D46945" w:rsidP="00D46945">
      <w:pPr>
        <w:pStyle w:val="af3"/>
        <w:ind w:firstLine="420"/>
      </w:pPr>
      <w:r>
        <w:rPr>
          <w:rStyle w:val="a8"/>
        </w:rPr>
        <w:annotationRef/>
      </w:r>
      <w:r w:rsidR="00782F15">
        <w:rPr>
          <w:rFonts w:hint="eastAsia"/>
        </w:rPr>
        <w:t>二级标题，具体可以</w:t>
      </w:r>
      <w:r>
        <w:rPr>
          <w:rFonts w:hint="eastAsia"/>
        </w:rPr>
        <w:t>用格式刷复制</w:t>
      </w:r>
    </w:p>
  </w:comment>
  <w:comment w:id="65" w:author="QueXia" w:date="2021-04-17T17:38:00Z" w:initials="QX">
    <w:p w14:paraId="3774D01C" w14:textId="666DE762" w:rsidR="00924ADB" w:rsidRDefault="00924ADB" w:rsidP="00924ADB">
      <w:pPr>
        <w:pStyle w:val="af3"/>
        <w:ind w:firstLine="420"/>
      </w:pPr>
      <w:r>
        <w:rPr>
          <w:rStyle w:val="a8"/>
        </w:rPr>
        <w:annotationRef/>
      </w:r>
      <w:r>
        <w:rPr>
          <w:rFonts w:hint="eastAsia"/>
        </w:rPr>
        <w:t>总结必须用这样的条目的形式给出，总结是对全文的总结，设计了什么，实现了什么，完成了什么</w:t>
      </w:r>
      <w:r>
        <w:t>…</w:t>
      </w:r>
      <w:r>
        <w:rPr>
          <w:rFonts w:hint="eastAsia"/>
        </w:rPr>
        <w:t>.</w:t>
      </w:r>
    </w:p>
  </w:comment>
  <w:comment w:id="67" w:author="QueXia" w:date="2021-04-17T17:39:00Z" w:initials="QX">
    <w:p w14:paraId="071247F9" w14:textId="405F5F12" w:rsidR="00924ADB" w:rsidRDefault="00924ADB" w:rsidP="00924ADB">
      <w:pPr>
        <w:pStyle w:val="af3"/>
        <w:ind w:firstLine="420"/>
      </w:pPr>
      <w:r>
        <w:rPr>
          <w:rStyle w:val="a8"/>
        </w:rPr>
        <w:annotationRef/>
      </w:r>
      <w:r>
        <w:rPr>
          <w:rFonts w:hint="eastAsia"/>
        </w:rPr>
        <w:t>主要讲实验体会，收获，以及对实验的建议。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E0054BA" w15:done="0"/>
  <w15:commentEx w15:paraId="59C5F67D" w15:done="0"/>
  <w15:commentEx w15:paraId="5DEBB97B" w15:done="0"/>
  <w15:commentEx w15:paraId="53DE9DEE" w15:done="0"/>
  <w15:commentEx w15:paraId="583F9ADC" w15:done="0"/>
  <w15:commentEx w15:paraId="230E100D" w15:done="0"/>
  <w15:commentEx w15:paraId="0E30A0A8" w15:done="0"/>
  <w15:commentEx w15:paraId="3774D01C" w15:done="0"/>
  <w15:commentEx w15:paraId="071247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C315B1" w16cex:dateUtc="2021-04-17T08:45:00Z"/>
  <w16cex:commentExtensible w16cex:durableId="25C315B2" w16cex:dateUtc="2021-04-16T13:00:00Z"/>
  <w16cex:commentExtensible w16cex:durableId="25C315B3" w16cex:dateUtc="2021-04-17T09:51:00Z"/>
  <w16cex:commentExtensible w16cex:durableId="25C315B4" w16cex:dateUtc="2021-04-17T09:24:00Z"/>
  <w16cex:commentExtensible w16cex:durableId="25C315B5" w16cex:dateUtc="2021-04-17T09:15:00Z"/>
  <w16cex:commentExtensible w16cex:durableId="25C315B6" w16cex:dateUtc="2021-04-17T09:18:00Z"/>
  <w16cex:commentExtensible w16cex:durableId="25C315B7" w16cex:dateUtc="2021-04-17T09:31:00Z"/>
  <w16cex:commentExtensible w16cex:durableId="25C315B8" w16cex:dateUtc="2021-04-17T09:38:00Z"/>
  <w16cex:commentExtensible w16cex:durableId="25C315B9" w16cex:dateUtc="2021-04-17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E0054BA" w16cid:durableId="25C315B1"/>
  <w16cid:commentId w16cid:paraId="59C5F67D" w16cid:durableId="25C315B2"/>
  <w16cid:commentId w16cid:paraId="5DEBB97B" w16cid:durableId="25C315B3"/>
  <w16cid:commentId w16cid:paraId="53DE9DEE" w16cid:durableId="25C315B4"/>
  <w16cid:commentId w16cid:paraId="583F9ADC" w16cid:durableId="25C315B5"/>
  <w16cid:commentId w16cid:paraId="230E100D" w16cid:durableId="25C315B6"/>
  <w16cid:commentId w16cid:paraId="0E30A0A8" w16cid:durableId="25C315B7"/>
  <w16cid:commentId w16cid:paraId="3774D01C" w16cid:durableId="25C315B8"/>
  <w16cid:commentId w16cid:paraId="071247F9" w16cid:durableId="25C315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379F6D" w14:textId="77777777" w:rsidR="002229F8" w:rsidRDefault="002229F8" w:rsidP="00CD64E6">
      <w:pPr>
        <w:ind w:firstLine="480"/>
      </w:pPr>
      <w:r>
        <w:separator/>
      </w:r>
    </w:p>
  </w:endnote>
  <w:endnote w:type="continuationSeparator" w:id="0">
    <w:p w14:paraId="790FFBC0" w14:textId="77777777" w:rsidR="002229F8" w:rsidRDefault="002229F8" w:rsidP="00CD64E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6BA1B140-E4E0-43BA-A3E2-1AC7D9B5AB11}"/>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B8DAB2F-3CBA-4D55-8E64-62DE7AD5FD6D}"/>
    <w:embedBold r:id="rId3" w:fontKey="{D553C06D-6A7D-4997-93D2-4D98D2A5FCBB}"/>
    <w:embedItalic r:id="rId4" w:fontKey="{888451BF-5896-4D98-8285-4B5E21E6DD5B}"/>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embedBoldItalic r:id="rId5" w:subsetted="1" w:fontKey="{0F90BCAD-BC26-4184-A830-DA535A26CA8F}"/>
  </w:font>
  <w:font w:name="Tahoma">
    <w:panose1 w:val="020B0604030504040204"/>
    <w:charset w:val="00"/>
    <w:family w:val="swiss"/>
    <w:pitch w:val="variable"/>
    <w:sig w:usb0="E1002EFF" w:usb1="C000605B" w:usb2="00000029" w:usb3="00000000" w:csb0="000101FF" w:csb1="00000000"/>
  </w:font>
  <w:font w:name="华文中宋">
    <w:panose1 w:val="02010600040101010101"/>
    <w:charset w:val="86"/>
    <w:family w:val="auto"/>
    <w:pitch w:val="variable"/>
    <w:sig w:usb0="00000287" w:usb1="080F0000" w:usb2="00000010" w:usb3="00000000" w:csb0="0004009F" w:csb1="00000000"/>
    <w:embedBold r:id="rId6" w:subsetted="1" w:fontKey="{80CA3035-F1B3-4041-AEF2-F45285415F4A}"/>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embedBold r:id="rId7" w:subsetted="1" w:fontKey="{1782890E-5899-491C-ABE0-3499AC570171}"/>
  </w:font>
  <w:font w:name="楷体">
    <w:panose1 w:val="02010609060101010101"/>
    <w:charset w:val="86"/>
    <w:family w:val="modern"/>
    <w:pitch w:val="fixed"/>
    <w:sig w:usb0="800002BF" w:usb1="38CF7CFA" w:usb2="00000016" w:usb3="00000000" w:csb0="00040001" w:csb1="00000000"/>
    <w:embedRegular r:id="rId8" w:subsetted="1" w:fontKey="{985CE30B-2BE5-427B-8CBE-E1630E3BDA64}"/>
    <w:embedBold r:id="rId9" w:subsetted="1" w:fontKey="{434CD407-DD04-4F9C-8CCD-FED1B40EDEFC}"/>
  </w:font>
  <w:font w:name="HAKUYOGuiFanZi3500">
    <w:charset w:val="86"/>
    <w:family w:val="auto"/>
    <w:pitch w:val="variable"/>
    <w:sig w:usb0="F7FFAFFF" w:usb1="E9DFFFFF" w:usb2="0000003F" w:usb3="00000000" w:csb0="003F00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3A85EA" w14:textId="77777777" w:rsidR="007D446F" w:rsidRDefault="007D446F" w:rsidP="007D446F">
    <w:pPr>
      <w:pStyle w:val="aff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FF6D56" w14:textId="77777777" w:rsidR="007D446F" w:rsidRDefault="007D446F" w:rsidP="007D446F">
    <w:pPr>
      <w:pStyle w:val="aff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F03021" w14:textId="77777777" w:rsidR="007D446F" w:rsidRDefault="007D446F" w:rsidP="007D446F">
    <w:pPr>
      <w:pStyle w:val="aff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407472" w14:textId="00E28068" w:rsidR="000C5960" w:rsidRDefault="00F01802" w:rsidP="00CD64E6">
    <w:pPr>
      <w:pStyle w:val="affa"/>
      <w:ind w:firstLine="360"/>
      <w:jc w:val="center"/>
    </w:pPr>
    <w:r>
      <w:rPr>
        <w:noProof/>
      </w:rPr>
      <mc:AlternateContent>
        <mc:Choice Requires="wps">
          <w:drawing>
            <wp:anchor distT="0" distB="0" distL="114300" distR="114300" simplePos="0" relativeHeight="251654656" behindDoc="0" locked="0" layoutInCell="1" allowOverlap="1" wp14:anchorId="6F611007" wp14:editId="7EE3B6A3">
              <wp:simplePos x="0" y="0"/>
              <wp:positionH relativeFrom="column">
                <wp:posOffset>-106045</wp:posOffset>
              </wp:positionH>
              <wp:positionV relativeFrom="paragraph">
                <wp:posOffset>-47625</wp:posOffset>
              </wp:positionV>
              <wp:extent cx="5829300" cy="0"/>
              <wp:effectExtent l="8890" t="5715" r="10160" b="13335"/>
              <wp:wrapNone/>
              <wp:docPr id="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30CCE6" id="Line 5" o:spid="_x0000_s1026" style="position:absolute;left:0;text-align:lef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5pt,-3.75pt" to="450.6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pw3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"/>
          </w:pict>
        </mc:Fallback>
      </mc:AlternateContent>
    </w:r>
    <w:r w:rsidR="000C5960">
      <w:fldChar w:fldCharType="begin"/>
    </w:r>
    <w:r w:rsidR="000C5960">
      <w:instrText>PAGE   \* MERGEFORMAT</w:instrText>
    </w:r>
    <w:r w:rsidR="000C5960">
      <w:fldChar w:fldCharType="separate"/>
    </w:r>
    <w:r w:rsidR="002717BC">
      <w:rPr>
        <w:noProof/>
      </w:rPr>
      <w:t>II</w:t>
    </w:r>
    <w:r w:rsidR="000C5960">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70B9A9" w14:textId="45E455D7" w:rsidR="008500E9" w:rsidRDefault="00F01802" w:rsidP="00CD64E6">
    <w:pPr>
      <w:pStyle w:val="affa"/>
      <w:ind w:firstLine="360"/>
      <w:jc w:val="center"/>
    </w:pPr>
    <w:r>
      <w:rPr>
        <w:noProof/>
      </w:rPr>
      <mc:AlternateContent>
        <mc:Choice Requires="wps">
          <w:drawing>
            <wp:anchor distT="0" distB="0" distL="114300" distR="114300" simplePos="0" relativeHeight="251657728" behindDoc="0" locked="0" layoutInCell="1" allowOverlap="1" wp14:anchorId="114DBA59" wp14:editId="6FA5C786">
              <wp:simplePos x="0" y="0"/>
              <wp:positionH relativeFrom="column">
                <wp:posOffset>-106045</wp:posOffset>
              </wp:positionH>
              <wp:positionV relativeFrom="paragraph">
                <wp:posOffset>-47625</wp:posOffset>
              </wp:positionV>
              <wp:extent cx="5829300" cy="0"/>
              <wp:effectExtent l="8890" t="5715" r="10160" b="13335"/>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912159" id="Line 11"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5pt,-3.75pt" to="450.6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BMxFAIAACk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"/>
          </w:pict>
        </mc:Fallback>
      </mc:AlternateContent>
    </w:r>
    <w:r w:rsidR="008500E9">
      <w:fldChar w:fldCharType="begin"/>
    </w:r>
    <w:r w:rsidR="008500E9">
      <w:instrText>PAGE   \* MERGEFORMAT</w:instrText>
    </w:r>
    <w:r w:rsidR="008500E9">
      <w:fldChar w:fldCharType="separate"/>
    </w:r>
    <w:r w:rsidR="00882816">
      <w:rPr>
        <w:noProof/>
      </w:rPr>
      <w:t>3</w:t>
    </w:r>
    <w:r w:rsidR="008500E9">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E2E4C" w14:textId="6F372735" w:rsidR="008500E9" w:rsidRDefault="00F01802" w:rsidP="00CD64E6">
    <w:pPr>
      <w:pStyle w:val="affa"/>
      <w:ind w:firstLine="360"/>
      <w:jc w:val="center"/>
    </w:pPr>
    <w:r>
      <w:rPr>
        <w:noProof/>
      </w:rPr>
      <mc:AlternateContent>
        <mc:Choice Requires="wps">
          <w:drawing>
            <wp:anchor distT="0" distB="0" distL="114300" distR="114300" simplePos="0" relativeHeight="251660800" behindDoc="0" locked="0" layoutInCell="1" allowOverlap="1" wp14:anchorId="7B61746B" wp14:editId="43ECD1BD">
              <wp:simplePos x="0" y="0"/>
              <wp:positionH relativeFrom="column">
                <wp:posOffset>-76835</wp:posOffset>
              </wp:positionH>
              <wp:positionV relativeFrom="paragraph">
                <wp:posOffset>-58420</wp:posOffset>
              </wp:positionV>
              <wp:extent cx="5760085" cy="0"/>
              <wp:effectExtent l="19050" t="19685" r="21590" b="27940"/>
              <wp:wrapNone/>
              <wp:docPr id="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88770" id="Line 18" o:spid="_x0000_s1026" style="position:absolute;left:0;text-align:lef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5pt,-4.6pt" to="447.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" strokeweight="3pt">
              <v:stroke linestyle="thinThin"/>
            </v:line>
          </w:pict>
        </mc:Fallback>
      </mc:AlternateContent>
    </w:r>
    <w:r w:rsidR="008500E9">
      <w:fldChar w:fldCharType="begin"/>
    </w:r>
    <w:r w:rsidR="008500E9">
      <w:instrText>PAGE   \* MERGEFORMAT</w:instrText>
    </w:r>
    <w:r w:rsidR="008500E9">
      <w:fldChar w:fldCharType="separate"/>
    </w:r>
    <w:r w:rsidR="002717BC">
      <w:rPr>
        <w:noProof/>
      </w:rPr>
      <w:t>16</w:t>
    </w:r>
    <w:r w:rsidR="008500E9">
      <w:fldChar w:fldCharType="end"/>
    </w:r>
  </w:p>
  <w:p w14:paraId="32A2FD7D" w14:textId="77777777" w:rsidR="00116870" w:rsidRDefault="00116870" w:rsidP="00CD64E6">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63748E" w14:textId="77777777" w:rsidR="002229F8" w:rsidRDefault="002229F8" w:rsidP="00CD64E6">
      <w:pPr>
        <w:ind w:firstLine="480"/>
      </w:pPr>
      <w:r>
        <w:separator/>
      </w:r>
    </w:p>
  </w:footnote>
  <w:footnote w:type="continuationSeparator" w:id="0">
    <w:p w14:paraId="7A857666" w14:textId="77777777" w:rsidR="002229F8" w:rsidRDefault="002229F8" w:rsidP="00CD64E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4C620F" w14:textId="77777777" w:rsidR="007D446F" w:rsidRDefault="007D446F" w:rsidP="007D446F">
    <w:pPr>
      <w:pStyle w:val="af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67C96A" w14:textId="77777777" w:rsidR="000C5960" w:rsidRDefault="000C5960" w:rsidP="00CD64E6">
    <w:pPr>
      <w:pStyle w:val="aff4"/>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85FC5B" w14:textId="77777777" w:rsidR="006B313D" w:rsidRDefault="006B313D" w:rsidP="00CD64E6">
    <w:pPr>
      <w:pStyle w:val="aff4"/>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41738F" w14:textId="07B3AE00" w:rsidR="000C5960" w:rsidRDefault="00F01802" w:rsidP="00CD64E6">
    <w:pPr>
      <w:pStyle w:val="aff4"/>
      <w:pBdr>
        <w:bottom w:val="none" w:sz="0" w:space="0" w:color="auto"/>
      </w:pBdr>
      <w:ind w:firstLine="360"/>
    </w:pPr>
    <w:r>
      <w:rPr>
        <w:noProof/>
      </w:rPr>
      <mc:AlternateContent>
        <mc:Choice Requires="wpg">
          <w:drawing>
            <wp:anchor distT="0" distB="0" distL="114300" distR="114300" simplePos="0" relativeHeight="251655680" behindDoc="0" locked="0" layoutInCell="1" allowOverlap="1" wp14:anchorId="6748D004" wp14:editId="5D9DBEF5">
              <wp:simplePos x="0" y="0"/>
              <wp:positionH relativeFrom="column">
                <wp:posOffset>-36830</wp:posOffset>
              </wp:positionH>
              <wp:positionV relativeFrom="paragraph">
                <wp:posOffset>98425</wp:posOffset>
              </wp:positionV>
              <wp:extent cx="5716905" cy="385445"/>
              <wp:effectExtent l="20955" t="635" r="24765" b="23495"/>
              <wp:wrapNone/>
              <wp:docPr id="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6905" cy="385445"/>
                        <a:chOff x="1473" y="1006"/>
                        <a:chExt cx="9003" cy="607"/>
                      </a:xfrm>
                    </wpg:grpSpPr>
                    <wps:wsp>
                      <wps:cNvPr id="10" name="Line 2"/>
                      <wps:cNvCnPr>
                        <a:cxnSpLocks noChangeShapeType="1"/>
                      </wps:cNvCnPr>
                      <wps:spPr bwMode="auto">
                        <a:xfrm>
                          <a:off x="1473" y="1613"/>
                          <a:ext cx="9003"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11" name="Rectangle 3"/>
                      <wps:cNvSpPr>
                        <a:spLocks noChangeArrowheads="1"/>
                      </wps:cNvSpPr>
                      <wps:spPr bwMode="auto">
                        <a:xfrm>
                          <a:off x="1869" y="1006"/>
                          <a:ext cx="8280"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38FC2" w14:textId="2DACAC32" w:rsidR="000C5960" w:rsidRDefault="0070625C" w:rsidP="00CD64E6">
                            <w:pPr>
                              <w:ind w:firstLine="741"/>
                              <w:jc w:val="center"/>
                              <w:rPr>
                                <w:rFonts w:ascii="华文楷体" w:eastAsia="华文楷体" w:hAnsi="华文楷体"/>
                              </w:rPr>
                            </w:pPr>
                            <w:r>
                              <w:rPr>
                                <w:rFonts w:ascii="华文楷体" w:eastAsia="华文楷体" w:hAnsi="华文楷体" w:hint="eastAsia"/>
                                <w:b/>
                                <w:bCs/>
                                <w:spacing w:val="20"/>
                                <w:sz w:val="33"/>
                              </w:rPr>
                              <w:t>合肥工业大学-计算机组成原理</w:t>
                            </w:r>
                            <w:r w:rsidR="000C5960">
                              <w:rPr>
                                <w:rFonts w:ascii="华文楷体" w:eastAsia="华文楷体" w:hAnsi="华文楷体" w:hint="eastAsia"/>
                                <w:b/>
                                <w:bCs/>
                                <w:spacing w:val="20"/>
                                <w:sz w:val="33"/>
                              </w:rPr>
                              <w:t>课程报告</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48D004" id="Group 7" o:spid="_x0000_s1028" style="position:absolute;left:0;text-align:left;margin-left:-2.9pt;margin-top:7.75pt;width:450.15pt;height:30.35pt;z-index:251655680" coordorigin="1473,1006" coordsize="9003,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">
              <v:line id="Line 2" o:spid="_x0000_s1029" style="position:absolute;visibility:visible;mso-wrap-style:square" from="1473,1613" to="10476,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" strokeweight="3pt">
                <v:stroke linestyle="thinThin"/>
              </v:line>
              <v:rect id="Rectangle 3" o:spid="_x0000_s1030" style="position:absolute;left:1869;top:1006;width:8280;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" filled="f" stroked="f">
                <v:textbox>
                  <w:txbxContent>
                    <w:p w14:paraId="28638FC2" w14:textId="2DACAC32" w:rsidR="000C5960" w:rsidRDefault="0070625C" w:rsidP="00CD64E6">
                      <w:pPr>
                        <w:ind w:firstLine="741"/>
                        <w:jc w:val="center"/>
                        <w:rPr>
                          <w:rFonts w:ascii="华文楷体" w:eastAsia="华文楷体" w:hAnsi="华文楷体"/>
                        </w:rPr>
                      </w:pPr>
                      <w:r>
                        <w:rPr>
                          <w:rFonts w:ascii="华文楷体" w:eastAsia="华文楷体" w:hAnsi="华文楷体" w:hint="eastAsia"/>
                          <w:b/>
                          <w:bCs/>
                          <w:spacing w:val="20"/>
                          <w:sz w:val="33"/>
                        </w:rPr>
                        <w:t>合肥工业大学-计算机组成原理</w:t>
                      </w:r>
                      <w:r w:rsidR="000C5960">
                        <w:rPr>
                          <w:rFonts w:ascii="华文楷体" w:eastAsia="华文楷体" w:hAnsi="华文楷体" w:hint="eastAsia"/>
                          <w:b/>
                          <w:bCs/>
                          <w:spacing w:val="20"/>
                          <w:sz w:val="33"/>
                        </w:rPr>
                        <w:t>课程报告</w:t>
                      </w:r>
                    </w:p>
                  </w:txbxContent>
                </v:textbox>
              </v:rect>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93659E" w14:textId="76E88349" w:rsidR="008500E9" w:rsidRDefault="00F01802" w:rsidP="00CD64E6">
    <w:pPr>
      <w:pStyle w:val="aff4"/>
      <w:pBdr>
        <w:bottom w:val="none" w:sz="0" w:space="0" w:color="auto"/>
      </w:pBdr>
      <w:ind w:firstLine="360"/>
    </w:pPr>
    <w:r>
      <w:rPr>
        <w:noProof/>
      </w:rPr>
      <mc:AlternateContent>
        <mc:Choice Requires="wpg">
          <w:drawing>
            <wp:anchor distT="0" distB="0" distL="114300" distR="114300" simplePos="0" relativeHeight="251656704" behindDoc="0" locked="0" layoutInCell="1" allowOverlap="1" wp14:anchorId="79B0DE51" wp14:editId="3AB618F7">
              <wp:simplePos x="0" y="0"/>
              <wp:positionH relativeFrom="column">
                <wp:posOffset>-36830</wp:posOffset>
              </wp:positionH>
              <wp:positionV relativeFrom="paragraph">
                <wp:posOffset>98425</wp:posOffset>
              </wp:positionV>
              <wp:extent cx="5716905" cy="385445"/>
              <wp:effectExtent l="20955" t="635" r="24765" b="23495"/>
              <wp:wrapNone/>
              <wp:docPr id="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6905" cy="385445"/>
                        <a:chOff x="1473" y="1006"/>
                        <a:chExt cx="9003" cy="607"/>
                      </a:xfrm>
                    </wpg:grpSpPr>
                    <wps:wsp>
                      <wps:cNvPr id="6" name="Line 9"/>
                      <wps:cNvCnPr>
                        <a:cxnSpLocks noChangeShapeType="1"/>
                      </wps:cNvCnPr>
                      <wps:spPr bwMode="auto">
                        <a:xfrm>
                          <a:off x="1473" y="1613"/>
                          <a:ext cx="9003"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7" name="Rectangle 10"/>
                      <wps:cNvSpPr>
                        <a:spLocks noChangeArrowheads="1"/>
                      </wps:cNvSpPr>
                      <wps:spPr bwMode="auto">
                        <a:xfrm>
                          <a:off x="1869" y="1006"/>
                          <a:ext cx="8280"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A6D2C9" w14:textId="5456CB16" w:rsidR="000C4374" w:rsidRDefault="000C4374" w:rsidP="00CD64E6">
                            <w:pPr>
                              <w:ind w:firstLine="741"/>
                              <w:jc w:val="center"/>
                              <w:rPr>
                                <w:rFonts w:ascii="华文楷体" w:eastAsia="华文楷体" w:hAnsi="华文楷体"/>
                              </w:rPr>
                            </w:pPr>
                            <w:r>
                              <w:rPr>
                                <w:rFonts w:ascii="华文楷体" w:eastAsia="华文楷体" w:hAnsi="华文楷体" w:hint="eastAsia"/>
                                <w:b/>
                                <w:bCs/>
                                <w:spacing w:val="20"/>
                                <w:sz w:val="33"/>
                              </w:rPr>
                              <w:t>合肥工业大学-计算机组成原理课程报告</w:t>
                            </w:r>
                          </w:p>
                          <w:p w14:paraId="16E0FD38" w14:textId="3ADF3952" w:rsidR="008500E9" w:rsidRPr="000C4374" w:rsidRDefault="008500E9" w:rsidP="00CD64E6">
                            <w:pPr>
                              <w:ind w:firstLine="480"/>
                              <w:jc w:val="center"/>
                              <w:rPr>
                                <w:rFonts w:ascii="楷体" w:eastAsia="楷体" w:hAnsi="楷体"/>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B0DE51" id="Group 8" o:spid="_x0000_s1031" style="position:absolute;left:0;text-align:left;margin-left:-2.9pt;margin-top:7.75pt;width:450.15pt;height:30.35pt;z-index:251656704" coordorigin="1473,1006" coordsize="9003,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">
              <v:line id="Line 9" o:spid="_x0000_s1032" style="position:absolute;visibility:visible;mso-wrap-style:square" from="1473,1613" to="10476,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" strokeweight="3pt">
                <v:stroke linestyle="thinThin"/>
              </v:line>
              <v:rect id="Rectangle 10" o:spid="_x0000_s1033" style="position:absolute;left:1869;top:1006;width:8280;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" filled="f" stroked="f">
                <v:textbox>
                  <w:txbxContent>
                    <w:p w14:paraId="20A6D2C9" w14:textId="5456CB16" w:rsidR="000C4374" w:rsidRDefault="000C4374" w:rsidP="00CD64E6">
                      <w:pPr>
                        <w:ind w:firstLine="741"/>
                        <w:jc w:val="center"/>
                        <w:rPr>
                          <w:rFonts w:ascii="华文楷体" w:eastAsia="华文楷体" w:hAnsi="华文楷体"/>
                        </w:rPr>
                      </w:pPr>
                      <w:r>
                        <w:rPr>
                          <w:rFonts w:ascii="华文楷体" w:eastAsia="华文楷体" w:hAnsi="华文楷体" w:hint="eastAsia"/>
                          <w:b/>
                          <w:bCs/>
                          <w:spacing w:val="20"/>
                          <w:sz w:val="33"/>
                        </w:rPr>
                        <w:t>合肥工业大学-计算机组成原理课程报告</w:t>
                      </w:r>
                    </w:p>
                    <w:p w14:paraId="16E0FD38" w14:textId="3ADF3952" w:rsidR="008500E9" w:rsidRPr="000C4374" w:rsidRDefault="008500E9" w:rsidP="00CD64E6">
                      <w:pPr>
                        <w:ind w:firstLine="480"/>
                        <w:jc w:val="center"/>
                        <w:rPr>
                          <w:rFonts w:ascii="楷体" w:eastAsia="楷体" w:hAnsi="楷体"/>
                        </w:rPr>
                      </w:pPr>
                    </w:p>
                  </w:txbxContent>
                </v:textbox>
              </v:rect>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BDC6D" w14:textId="77777777" w:rsidR="008500E9" w:rsidRDefault="008500E9" w:rsidP="00CD64E6">
    <w:pPr>
      <w:pStyle w:val="aff4"/>
      <w:pBdr>
        <w:bottom w:val="none" w:sz="0" w:space="0" w:color="auto"/>
      </w:pBdr>
      <w:ind w:firstLine="360"/>
    </w:pPr>
  </w:p>
  <w:p w14:paraId="5D54010F" w14:textId="51E9092A" w:rsidR="00116870" w:rsidRDefault="00F01802" w:rsidP="00CD64E6">
    <w:pPr>
      <w:ind w:firstLine="480"/>
    </w:pPr>
    <w:r>
      <w:rPr>
        <w:noProof/>
      </w:rPr>
      <mc:AlternateContent>
        <mc:Choice Requires="wps">
          <w:drawing>
            <wp:anchor distT="0" distB="0" distL="114300" distR="114300" simplePos="0" relativeHeight="251659776" behindDoc="0" locked="0" layoutInCell="1" allowOverlap="1" wp14:anchorId="6DF2919D" wp14:editId="5F797777">
              <wp:simplePos x="0" y="0"/>
              <wp:positionH relativeFrom="column">
                <wp:posOffset>-106045</wp:posOffset>
              </wp:positionH>
              <wp:positionV relativeFrom="paragraph">
                <wp:posOffset>535940</wp:posOffset>
              </wp:positionV>
              <wp:extent cx="5760085" cy="0"/>
              <wp:effectExtent l="27940" t="26670" r="22225" b="20955"/>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E7BBDD" id="Line 17" o:spid="_x0000_s1026" style="position:absolute;left:0;text-align:lef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5pt,42.2pt" to="445.2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" strokeweight="3pt">
              <v:stroke linestyle="thinThin"/>
            </v:line>
          </w:pict>
        </mc:Fallback>
      </mc:AlternateContent>
    </w:r>
    <w:r>
      <w:rPr>
        <w:noProof/>
      </w:rPr>
      <mc:AlternateContent>
        <mc:Choice Requires="wps">
          <w:drawing>
            <wp:anchor distT="0" distB="0" distL="114300" distR="114300" simplePos="0" relativeHeight="251658752" behindDoc="0" locked="0" layoutInCell="1" allowOverlap="1" wp14:anchorId="0DC93776" wp14:editId="32D2FE9E">
              <wp:simplePos x="0" y="0"/>
              <wp:positionH relativeFrom="column">
                <wp:posOffset>-96520</wp:posOffset>
              </wp:positionH>
              <wp:positionV relativeFrom="paragraph">
                <wp:posOffset>78740</wp:posOffset>
              </wp:positionV>
              <wp:extent cx="5257800" cy="421640"/>
              <wp:effectExtent l="0" t="0" r="635" b="0"/>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421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3F5FC" w14:textId="77777777" w:rsidR="008500E9" w:rsidRPr="00EB7723" w:rsidRDefault="008500E9" w:rsidP="00CD64E6">
                          <w:pPr>
                            <w:ind w:firstLine="642"/>
                            <w:jc w:val="left"/>
                            <w:rPr>
                              <w:rFonts w:ascii="楷体" w:eastAsia="楷体" w:hAnsi="楷体"/>
                            </w:rPr>
                          </w:pPr>
                          <w:r w:rsidRPr="00EB7723">
                            <w:rPr>
                              <w:rFonts w:ascii="楷体" w:eastAsia="楷体" w:hAnsi="楷体" w:hint="eastAsia"/>
                              <w:b/>
                              <w:bCs/>
                              <w:spacing w:val="20"/>
                              <w:sz w:val="28"/>
                              <w:szCs w:val="21"/>
                            </w:rPr>
                            <w:t>·指导教师评定意见·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C93776" id="Rectangle 16" o:spid="_x0000_s1034" style="position:absolute;left:0;text-align:left;margin-left:-7.6pt;margin-top:6.2pt;width:414pt;height:33.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" filled="f" stroked="f">
              <v:textbox>
                <w:txbxContent>
                  <w:p w14:paraId="66A3F5FC" w14:textId="77777777" w:rsidR="008500E9" w:rsidRPr="00EB7723" w:rsidRDefault="008500E9" w:rsidP="00CD64E6">
                    <w:pPr>
                      <w:ind w:firstLine="642"/>
                      <w:jc w:val="left"/>
                      <w:rPr>
                        <w:rFonts w:ascii="楷体" w:eastAsia="楷体" w:hAnsi="楷体"/>
                      </w:rPr>
                    </w:pPr>
                    <w:r w:rsidRPr="00EB7723">
                      <w:rPr>
                        <w:rFonts w:ascii="楷体" w:eastAsia="楷体" w:hAnsi="楷体" w:hint="eastAsia"/>
                        <w:b/>
                        <w:bCs/>
                        <w:spacing w:val="20"/>
                        <w:sz w:val="28"/>
                        <w:szCs w:val="21"/>
                      </w:rPr>
                      <w:t>·指导教师评定意见·</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lvl w:ilvl="0">
      <w:start w:val="1"/>
      <w:numFmt w:val="bullet"/>
      <w:pStyle w:val="a"/>
      <w:lvlText w:val=""/>
      <w:lvlJc w:val="left"/>
      <w:pPr>
        <w:tabs>
          <w:tab w:val="num" w:pos="902"/>
        </w:tabs>
        <w:ind w:left="902" w:hanging="420"/>
      </w:pPr>
      <w:rPr>
        <w:rFonts w:ascii="Wingdings" w:hAnsi="Wingdings" w:hint="default"/>
      </w:rPr>
    </w:lvl>
  </w:abstractNum>
  <w:abstractNum w:abstractNumId="1" w15:restartNumberingAfterBreak="0">
    <w:nsid w:val="00000002"/>
    <w:multiLevelType w:val="singleLevel"/>
    <w:tmpl w:val="00000002"/>
    <w:lvl w:ilvl="0">
      <w:start w:val="1"/>
      <w:numFmt w:val="decimal"/>
      <w:lvlText w:val="%1)"/>
      <w:lvlJc w:val="left"/>
      <w:pPr>
        <w:tabs>
          <w:tab w:val="num" w:pos="425"/>
        </w:tabs>
        <w:ind w:left="425" w:hanging="425"/>
      </w:pPr>
      <w:rPr>
        <w:rFonts w:hint="default"/>
      </w:rPr>
    </w:lvl>
  </w:abstractNum>
  <w:abstractNum w:abstractNumId="2" w15:restartNumberingAfterBreak="0">
    <w:nsid w:val="00000005"/>
    <w:multiLevelType w:val="multilevel"/>
    <w:tmpl w:val="00000005"/>
    <w:lvl w:ilvl="0">
      <w:start w:val="1"/>
      <w:numFmt w:val="decimal"/>
      <w:lvlText w:val="%1）"/>
      <w:lvlJc w:val="left"/>
      <w:pPr>
        <w:tabs>
          <w:tab w:val="num" w:pos="1290"/>
        </w:tabs>
        <w:ind w:left="1290" w:hanging="810"/>
      </w:pPr>
      <w:rPr>
        <w:rFonts w:hint="eastAsia"/>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3" w15:restartNumberingAfterBreak="0">
    <w:nsid w:val="00000006"/>
    <w:multiLevelType w:val="singleLevel"/>
    <w:tmpl w:val="00000006"/>
    <w:lvl w:ilvl="0">
      <w:start w:val="1"/>
      <w:numFmt w:val="decimal"/>
      <w:lvlText w:val="%1)"/>
      <w:lvlJc w:val="left"/>
      <w:pPr>
        <w:tabs>
          <w:tab w:val="num" w:pos="425"/>
        </w:tabs>
        <w:ind w:left="425" w:hanging="425"/>
      </w:pPr>
      <w:rPr>
        <w:rFonts w:hint="default"/>
      </w:rPr>
    </w:lvl>
  </w:abstractNum>
  <w:abstractNum w:abstractNumId="4" w15:restartNumberingAfterBreak="0">
    <w:nsid w:val="00000008"/>
    <w:multiLevelType w:val="multilevel"/>
    <w:tmpl w:val="00000008"/>
    <w:lvl w:ilvl="0">
      <w:start w:val="1"/>
      <w:numFmt w:val="decimal"/>
      <w:pStyle w:val="a0"/>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0000000A"/>
    <w:multiLevelType w:val="multilevel"/>
    <w:tmpl w:val="0000000A"/>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0000000C"/>
    <w:multiLevelType w:val="multilevel"/>
    <w:tmpl w:val="0000000C"/>
    <w:lvl w:ilvl="0">
      <w:start w:val="1"/>
      <w:numFmt w:val="decimal"/>
      <w:lvlText w:val="%1）"/>
      <w:lvlJc w:val="left"/>
      <w:pPr>
        <w:tabs>
          <w:tab w:val="num" w:pos="1290"/>
        </w:tabs>
        <w:ind w:left="1290" w:hanging="810"/>
      </w:pPr>
      <w:rPr>
        <w:rFonts w:hint="eastAsia"/>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7" w15:restartNumberingAfterBreak="0">
    <w:nsid w:val="0000000E"/>
    <w:multiLevelType w:val="multilevel"/>
    <w:tmpl w:val="0000000E"/>
    <w:lvl w:ilvl="0">
      <w:start w:val="1"/>
      <w:numFmt w:val="decimal"/>
      <w:pStyle w:val="a1"/>
      <w:lvlText w:val="[%1]"/>
      <w:lvlJc w:val="left"/>
      <w:pPr>
        <w:tabs>
          <w:tab w:val="num" w:pos="900"/>
        </w:tabs>
        <w:ind w:left="90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00000010"/>
    <w:multiLevelType w:val="singleLevel"/>
    <w:tmpl w:val="00000010"/>
    <w:lvl w:ilvl="0">
      <w:start w:val="1"/>
      <w:numFmt w:val="decimal"/>
      <w:pStyle w:val="3"/>
      <w:lvlText w:val="[%1]"/>
      <w:lvlJc w:val="left"/>
      <w:pPr>
        <w:tabs>
          <w:tab w:val="num" w:pos="567"/>
        </w:tabs>
        <w:ind w:left="567" w:hanging="567"/>
      </w:pPr>
      <w:rPr>
        <w:rFonts w:ascii="Times New Roman" w:hAnsi="Times New Roman" w:hint="default"/>
        <w:sz w:val="24"/>
        <w:szCs w:val="24"/>
      </w:rPr>
    </w:lvl>
  </w:abstractNum>
  <w:abstractNum w:abstractNumId="9" w15:restartNumberingAfterBreak="0">
    <w:nsid w:val="00000011"/>
    <w:multiLevelType w:val="multilevel"/>
    <w:tmpl w:val="00000011"/>
    <w:lvl w:ilvl="0">
      <w:start w:val="1"/>
      <w:numFmt w:val="decimal"/>
      <w:lvlText w:val="%1."/>
      <w:lvlJc w:val="left"/>
      <w:pPr>
        <w:tabs>
          <w:tab w:val="num" w:pos="425"/>
        </w:tabs>
        <w:ind w:left="425" w:hanging="425"/>
      </w:pPr>
      <w:rPr>
        <w:rFonts w:hint="eastAsia"/>
      </w:rPr>
    </w:lvl>
    <w:lvl w:ilvl="1">
      <w:start w:val="1"/>
      <w:numFmt w:val="decimal"/>
      <w:pStyle w:val="1"/>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00000014"/>
    <w:multiLevelType w:val="multilevel"/>
    <w:tmpl w:val="5FCA38EE"/>
    <w:lvl w:ilvl="0">
      <w:start w:val="1"/>
      <w:numFmt w:val="decimal"/>
      <w:pStyle w:val="10"/>
      <w:lvlText w:val="%1"/>
      <w:lvlJc w:val="left"/>
      <w:pPr>
        <w:tabs>
          <w:tab w:val="num" w:pos="601"/>
        </w:tabs>
        <w:ind w:left="601" w:hanging="601"/>
      </w:pPr>
      <w:rPr>
        <w:rFonts w:hint="eastAsia"/>
      </w:rPr>
    </w:lvl>
    <w:lvl w:ilvl="1">
      <w:start w:val="1"/>
      <w:numFmt w:val="decimal"/>
      <w:pStyle w:val="2"/>
      <w:lvlText w:val="%1.%2"/>
      <w:lvlJc w:val="left"/>
      <w:pPr>
        <w:tabs>
          <w:tab w:val="num" w:pos="1145"/>
        </w:tabs>
        <w:ind w:left="1001" w:hanging="576"/>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0"/>
      <w:lvlText w:val="%1.%2.%3"/>
      <w:lvlJc w:val="left"/>
      <w:pPr>
        <w:tabs>
          <w:tab w:val="num" w:pos="1080"/>
        </w:tabs>
        <w:ind w:left="720" w:hanging="720"/>
      </w:pPr>
      <w:rPr>
        <w:rFonts w:hint="eastAsia"/>
      </w:rPr>
    </w:lvl>
    <w:lvl w:ilvl="3">
      <w:start w:val="1"/>
      <w:numFmt w:val="decimal"/>
      <w:pStyle w:val="4"/>
      <w:lvlText w:val="%4."/>
      <w:lvlJc w:val="left"/>
      <w:pPr>
        <w:tabs>
          <w:tab w:val="num" w:pos="3558"/>
        </w:tabs>
        <w:ind w:left="3558"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1" w15:restartNumberingAfterBreak="0">
    <w:nsid w:val="00000015"/>
    <w:multiLevelType w:val="singleLevel"/>
    <w:tmpl w:val="00000015"/>
    <w:lvl w:ilvl="0">
      <w:start w:val="1"/>
      <w:numFmt w:val="decimal"/>
      <w:lvlText w:val="%1)"/>
      <w:lvlJc w:val="left"/>
      <w:pPr>
        <w:tabs>
          <w:tab w:val="num" w:pos="425"/>
        </w:tabs>
        <w:ind w:left="425" w:hanging="425"/>
      </w:pPr>
      <w:rPr>
        <w:rFonts w:hint="default"/>
      </w:rPr>
    </w:lvl>
  </w:abstractNum>
  <w:abstractNum w:abstractNumId="12" w15:restartNumberingAfterBreak="0">
    <w:nsid w:val="0BCB0F95"/>
    <w:multiLevelType w:val="multilevel"/>
    <w:tmpl w:val="0000000A"/>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2E3D2609"/>
    <w:multiLevelType w:val="hybridMultilevel"/>
    <w:tmpl w:val="8BD2A284"/>
    <w:lvl w:ilvl="0" w:tplc="B5646134">
      <w:start w:val="3"/>
      <w:numFmt w:val="japaneseCounting"/>
      <w:lvlText w:val="%1、"/>
      <w:lvlJc w:val="left"/>
      <w:pPr>
        <w:ind w:left="552" w:hanging="552"/>
      </w:pPr>
      <w:rPr>
        <w:rFonts w:ascii="黑体" w:eastAsia="黑体" w:hAnsi="黑体"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4942700"/>
    <w:multiLevelType w:val="multilevel"/>
    <w:tmpl w:val="0000000C"/>
    <w:lvl w:ilvl="0">
      <w:start w:val="1"/>
      <w:numFmt w:val="decimal"/>
      <w:lvlText w:val="%1）"/>
      <w:lvlJc w:val="left"/>
      <w:pPr>
        <w:tabs>
          <w:tab w:val="num" w:pos="1290"/>
        </w:tabs>
        <w:ind w:left="1290" w:hanging="810"/>
      </w:pPr>
      <w:rPr>
        <w:rFonts w:hint="eastAsia"/>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5" w15:restartNumberingAfterBreak="0">
    <w:nsid w:val="5F633485"/>
    <w:multiLevelType w:val="multilevel"/>
    <w:tmpl w:val="0000000A"/>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63881A8E"/>
    <w:multiLevelType w:val="multilevel"/>
    <w:tmpl w:val="0000000A"/>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65F65F7F"/>
    <w:multiLevelType w:val="hybridMultilevel"/>
    <w:tmpl w:val="AE72DFAE"/>
    <w:lvl w:ilvl="0" w:tplc="B05EA490">
      <w:start w:val="1"/>
      <w:numFmt w:val="decimal"/>
      <w:lvlText w:val="图%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8"/>
  </w:num>
  <w:num w:numId="3">
    <w:abstractNumId w:val="4"/>
  </w:num>
  <w:num w:numId="4">
    <w:abstractNumId w:val="9"/>
  </w:num>
  <w:num w:numId="5">
    <w:abstractNumId w:val="7"/>
  </w:num>
  <w:num w:numId="6">
    <w:abstractNumId w:val="0"/>
  </w:num>
  <w:num w:numId="7">
    <w:abstractNumId w:val="11"/>
  </w:num>
  <w:num w:numId="8">
    <w:abstractNumId w:val="1"/>
  </w:num>
  <w:num w:numId="9">
    <w:abstractNumId w:val="3"/>
  </w:num>
  <w:num w:numId="10">
    <w:abstractNumId w:val="10"/>
    <w:lvlOverride w:ilvl="0">
      <w:startOverride w:val="1"/>
    </w:lvlOverride>
  </w:num>
  <w:num w:numId="11">
    <w:abstractNumId w:val="5"/>
  </w:num>
  <w:num w:numId="12">
    <w:abstractNumId w:val="6"/>
  </w:num>
  <w:num w:numId="13">
    <w:abstractNumId w:val="2"/>
  </w:num>
  <w:num w:numId="14">
    <w:abstractNumId w:val="4"/>
    <w:lvlOverride w:ilvl="0">
      <w:startOverride w:val="1"/>
    </w:lvlOverride>
  </w:num>
  <w:num w:numId="15">
    <w:abstractNumId w:val="13"/>
  </w:num>
  <w:num w:numId="16">
    <w:abstractNumId w:val="4"/>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num>
  <w:num w:numId="21">
    <w:abstractNumId w:val="10"/>
  </w:num>
  <w:num w:numId="22">
    <w:abstractNumId w:val="10"/>
  </w:num>
  <w:num w:numId="23">
    <w:abstractNumId w:val="10"/>
  </w:num>
  <w:num w:numId="24">
    <w:abstractNumId w:val="10"/>
  </w:num>
  <w:num w:numId="25">
    <w:abstractNumId w:val="10"/>
  </w:num>
  <w:num w:numId="26">
    <w:abstractNumId w:val="14"/>
  </w:num>
  <w:num w:numId="27">
    <w:abstractNumId w:val="10"/>
  </w:num>
  <w:num w:numId="28">
    <w:abstractNumId w:val="17"/>
  </w:num>
  <w:num w:numId="29">
    <w:abstractNumId w:val="16"/>
  </w:num>
  <w:num w:numId="30">
    <w:abstractNumId w:val="15"/>
  </w:num>
  <w:num w:numId="31">
    <w:abstractNumId w:val="12"/>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MzMDYHInMTcxMTQyUdpeDU4uLM/DyQAqNaAIdUHYosAAAA"/>
  </w:docVars>
  <w:rsids>
    <w:rsidRoot w:val="00172A27"/>
    <w:rsid w:val="00023E8D"/>
    <w:rsid w:val="000349F6"/>
    <w:rsid w:val="000425AB"/>
    <w:rsid w:val="00044DB6"/>
    <w:rsid w:val="00050BCC"/>
    <w:rsid w:val="00086216"/>
    <w:rsid w:val="000B11F8"/>
    <w:rsid w:val="000C4374"/>
    <w:rsid w:val="000C5960"/>
    <w:rsid w:val="000D23D6"/>
    <w:rsid w:val="000D2CCB"/>
    <w:rsid w:val="0010253C"/>
    <w:rsid w:val="00116870"/>
    <w:rsid w:val="001244A3"/>
    <w:rsid w:val="00140BB2"/>
    <w:rsid w:val="00141DD4"/>
    <w:rsid w:val="00161E6E"/>
    <w:rsid w:val="00172A27"/>
    <w:rsid w:val="00186A26"/>
    <w:rsid w:val="001A10E8"/>
    <w:rsid w:val="001A45AC"/>
    <w:rsid w:val="001C4992"/>
    <w:rsid w:val="001C5F4B"/>
    <w:rsid w:val="001D4B4C"/>
    <w:rsid w:val="001E0093"/>
    <w:rsid w:val="001E77A2"/>
    <w:rsid w:val="0020007E"/>
    <w:rsid w:val="00204582"/>
    <w:rsid w:val="00207D8A"/>
    <w:rsid w:val="002113B0"/>
    <w:rsid w:val="00214C98"/>
    <w:rsid w:val="00215C53"/>
    <w:rsid w:val="00217EE9"/>
    <w:rsid w:val="00220015"/>
    <w:rsid w:val="002229F8"/>
    <w:rsid w:val="0022449C"/>
    <w:rsid w:val="002257DA"/>
    <w:rsid w:val="002370A2"/>
    <w:rsid w:val="00244457"/>
    <w:rsid w:val="00251310"/>
    <w:rsid w:val="00260946"/>
    <w:rsid w:val="00262EA4"/>
    <w:rsid w:val="0026497A"/>
    <w:rsid w:val="002717BC"/>
    <w:rsid w:val="00271EA3"/>
    <w:rsid w:val="00280EB3"/>
    <w:rsid w:val="002810F4"/>
    <w:rsid w:val="00294C2D"/>
    <w:rsid w:val="002B45CE"/>
    <w:rsid w:val="002C0E43"/>
    <w:rsid w:val="002C2482"/>
    <w:rsid w:val="002F77AC"/>
    <w:rsid w:val="003041D6"/>
    <w:rsid w:val="003117C6"/>
    <w:rsid w:val="003279EE"/>
    <w:rsid w:val="00342864"/>
    <w:rsid w:val="003455D7"/>
    <w:rsid w:val="003462FA"/>
    <w:rsid w:val="0035267B"/>
    <w:rsid w:val="0035608A"/>
    <w:rsid w:val="00377DB8"/>
    <w:rsid w:val="00380928"/>
    <w:rsid w:val="00385404"/>
    <w:rsid w:val="0039312D"/>
    <w:rsid w:val="003A2CB6"/>
    <w:rsid w:val="003A566F"/>
    <w:rsid w:val="003E16EA"/>
    <w:rsid w:val="003E5375"/>
    <w:rsid w:val="003F7022"/>
    <w:rsid w:val="004134F9"/>
    <w:rsid w:val="00414796"/>
    <w:rsid w:val="00416DD7"/>
    <w:rsid w:val="0044080F"/>
    <w:rsid w:val="0044137D"/>
    <w:rsid w:val="00452240"/>
    <w:rsid w:val="004778B1"/>
    <w:rsid w:val="004868D4"/>
    <w:rsid w:val="004A59A7"/>
    <w:rsid w:val="004C069E"/>
    <w:rsid w:val="004D7142"/>
    <w:rsid w:val="00513BC6"/>
    <w:rsid w:val="00515E1E"/>
    <w:rsid w:val="00516C7B"/>
    <w:rsid w:val="00517FB0"/>
    <w:rsid w:val="00530BA8"/>
    <w:rsid w:val="00535AFE"/>
    <w:rsid w:val="00536D08"/>
    <w:rsid w:val="00540570"/>
    <w:rsid w:val="00554F60"/>
    <w:rsid w:val="00571888"/>
    <w:rsid w:val="00590089"/>
    <w:rsid w:val="005A6CFA"/>
    <w:rsid w:val="005A7DE6"/>
    <w:rsid w:val="0061174A"/>
    <w:rsid w:val="006142F7"/>
    <w:rsid w:val="00621103"/>
    <w:rsid w:val="006241B3"/>
    <w:rsid w:val="0063251C"/>
    <w:rsid w:val="006430F7"/>
    <w:rsid w:val="0067778B"/>
    <w:rsid w:val="006A24FE"/>
    <w:rsid w:val="006B313D"/>
    <w:rsid w:val="006C78A1"/>
    <w:rsid w:val="006E053E"/>
    <w:rsid w:val="006E290C"/>
    <w:rsid w:val="0070625C"/>
    <w:rsid w:val="007218A2"/>
    <w:rsid w:val="007301FD"/>
    <w:rsid w:val="00732F56"/>
    <w:rsid w:val="00734300"/>
    <w:rsid w:val="007368B3"/>
    <w:rsid w:val="00741A92"/>
    <w:rsid w:val="007604BB"/>
    <w:rsid w:val="0076565C"/>
    <w:rsid w:val="00774D14"/>
    <w:rsid w:val="00782F15"/>
    <w:rsid w:val="007863BB"/>
    <w:rsid w:val="007927EC"/>
    <w:rsid w:val="00792FA6"/>
    <w:rsid w:val="0079589D"/>
    <w:rsid w:val="007A036E"/>
    <w:rsid w:val="007C58BD"/>
    <w:rsid w:val="007D446F"/>
    <w:rsid w:val="007E12D0"/>
    <w:rsid w:val="007E66CC"/>
    <w:rsid w:val="008237E9"/>
    <w:rsid w:val="008238D0"/>
    <w:rsid w:val="008500E9"/>
    <w:rsid w:val="00882816"/>
    <w:rsid w:val="008938DA"/>
    <w:rsid w:val="00894507"/>
    <w:rsid w:val="008950CE"/>
    <w:rsid w:val="00897912"/>
    <w:rsid w:val="008B28F4"/>
    <w:rsid w:val="008B2A22"/>
    <w:rsid w:val="008B606E"/>
    <w:rsid w:val="008D59EF"/>
    <w:rsid w:val="008F3AB4"/>
    <w:rsid w:val="009170F2"/>
    <w:rsid w:val="00924ADB"/>
    <w:rsid w:val="00925317"/>
    <w:rsid w:val="0093739E"/>
    <w:rsid w:val="00953F0E"/>
    <w:rsid w:val="0097359B"/>
    <w:rsid w:val="009867BE"/>
    <w:rsid w:val="00987260"/>
    <w:rsid w:val="009A20BE"/>
    <w:rsid w:val="009B1113"/>
    <w:rsid w:val="009B5B12"/>
    <w:rsid w:val="009E5D66"/>
    <w:rsid w:val="009F4396"/>
    <w:rsid w:val="00A07C04"/>
    <w:rsid w:val="00A24657"/>
    <w:rsid w:val="00A34366"/>
    <w:rsid w:val="00A53231"/>
    <w:rsid w:val="00A54D0D"/>
    <w:rsid w:val="00A60772"/>
    <w:rsid w:val="00AA4F4B"/>
    <w:rsid w:val="00AA50A1"/>
    <w:rsid w:val="00AB5633"/>
    <w:rsid w:val="00AC4BE3"/>
    <w:rsid w:val="00AD3BB5"/>
    <w:rsid w:val="00AD752A"/>
    <w:rsid w:val="00AE5471"/>
    <w:rsid w:val="00AE7CDE"/>
    <w:rsid w:val="00B061C1"/>
    <w:rsid w:val="00B142A7"/>
    <w:rsid w:val="00B24535"/>
    <w:rsid w:val="00B5427A"/>
    <w:rsid w:val="00B60798"/>
    <w:rsid w:val="00B65CC5"/>
    <w:rsid w:val="00B74C5F"/>
    <w:rsid w:val="00B84D82"/>
    <w:rsid w:val="00B91A6F"/>
    <w:rsid w:val="00B949F8"/>
    <w:rsid w:val="00BD34A8"/>
    <w:rsid w:val="00BD59DA"/>
    <w:rsid w:val="00BE1471"/>
    <w:rsid w:val="00BF0084"/>
    <w:rsid w:val="00BF0CCA"/>
    <w:rsid w:val="00C1102D"/>
    <w:rsid w:val="00C3471B"/>
    <w:rsid w:val="00C43794"/>
    <w:rsid w:val="00C47222"/>
    <w:rsid w:val="00C517DC"/>
    <w:rsid w:val="00C6058E"/>
    <w:rsid w:val="00C675AC"/>
    <w:rsid w:val="00CB2392"/>
    <w:rsid w:val="00CC375F"/>
    <w:rsid w:val="00CC727B"/>
    <w:rsid w:val="00CD64E6"/>
    <w:rsid w:val="00CD64F7"/>
    <w:rsid w:val="00CE7FBA"/>
    <w:rsid w:val="00CF4828"/>
    <w:rsid w:val="00D00130"/>
    <w:rsid w:val="00D029DB"/>
    <w:rsid w:val="00D067A2"/>
    <w:rsid w:val="00D17104"/>
    <w:rsid w:val="00D21C3E"/>
    <w:rsid w:val="00D23329"/>
    <w:rsid w:val="00D319EF"/>
    <w:rsid w:val="00D337FA"/>
    <w:rsid w:val="00D3783B"/>
    <w:rsid w:val="00D46945"/>
    <w:rsid w:val="00D47EA4"/>
    <w:rsid w:val="00D61E74"/>
    <w:rsid w:val="00D626BA"/>
    <w:rsid w:val="00D66704"/>
    <w:rsid w:val="00D7282E"/>
    <w:rsid w:val="00D844AD"/>
    <w:rsid w:val="00D84516"/>
    <w:rsid w:val="00D87DBA"/>
    <w:rsid w:val="00DA584A"/>
    <w:rsid w:val="00DB6162"/>
    <w:rsid w:val="00DB7DDD"/>
    <w:rsid w:val="00DE1F85"/>
    <w:rsid w:val="00E05066"/>
    <w:rsid w:val="00E26647"/>
    <w:rsid w:val="00E4054C"/>
    <w:rsid w:val="00E47852"/>
    <w:rsid w:val="00E705BE"/>
    <w:rsid w:val="00E942E1"/>
    <w:rsid w:val="00EB1C29"/>
    <w:rsid w:val="00EB7723"/>
    <w:rsid w:val="00ED1259"/>
    <w:rsid w:val="00EF7202"/>
    <w:rsid w:val="00F01802"/>
    <w:rsid w:val="00F10F46"/>
    <w:rsid w:val="00F16182"/>
    <w:rsid w:val="00F21128"/>
    <w:rsid w:val="00F23CED"/>
    <w:rsid w:val="00F306AA"/>
    <w:rsid w:val="00F5775D"/>
    <w:rsid w:val="00F709E9"/>
    <w:rsid w:val="00F815F8"/>
    <w:rsid w:val="00F85593"/>
    <w:rsid w:val="00F855C9"/>
    <w:rsid w:val="00F97106"/>
    <w:rsid w:val="00FA0683"/>
    <w:rsid w:val="00FB00D7"/>
    <w:rsid w:val="00FB25D5"/>
    <w:rsid w:val="00FB75C1"/>
    <w:rsid w:val="00FC18B6"/>
    <w:rsid w:val="00FC2038"/>
    <w:rsid w:val="00FD4CA8"/>
    <w:rsid w:val="00FD5F55"/>
    <w:rsid w:val="00FF70B5"/>
    <w:rsid w:val="00FF7C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7FA146"/>
  <w15:docId w15:val="{C21A7FF4-2466-4E7B-B6E6-50EEE9336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qFormat/>
    <w:rsid w:val="009B1113"/>
    <w:pPr>
      <w:widowControl w:val="0"/>
      <w:spacing w:line="440" w:lineRule="exact"/>
      <w:ind w:firstLineChars="200" w:firstLine="200"/>
      <w:jc w:val="both"/>
    </w:pPr>
    <w:rPr>
      <w:kern w:val="2"/>
      <w:sz w:val="24"/>
      <w:szCs w:val="24"/>
    </w:rPr>
  </w:style>
  <w:style w:type="paragraph" w:styleId="10">
    <w:name w:val="heading 1"/>
    <w:basedOn w:val="a2"/>
    <w:next w:val="a2"/>
    <w:qFormat/>
    <w:rsid w:val="002370A2"/>
    <w:pPr>
      <w:keepNext/>
      <w:pageBreakBefore/>
      <w:numPr>
        <w:numId w:val="1"/>
      </w:numPr>
      <w:tabs>
        <w:tab w:val="left" w:pos="601"/>
      </w:tabs>
      <w:spacing w:before="480" w:after="480"/>
      <w:jc w:val="center"/>
      <w:outlineLvl w:val="0"/>
    </w:pPr>
    <w:rPr>
      <w:rFonts w:ascii="Arial" w:eastAsia="黑体" w:hAnsi="Arial"/>
      <w:sz w:val="32"/>
    </w:rPr>
  </w:style>
  <w:style w:type="paragraph" w:styleId="2">
    <w:name w:val="heading 2"/>
    <w:basedOn w:val="a2"/>
    <w:next w:val="a3"/>
    <w:link w:val="20"/>
    <w:autoRedefine/>
    <w:qFormat/>
    <w:rsid w:val="00416DD7"/>
    <w:pPr>
      <w:keepNext/>
      <w:numPr>
        <w:ilvl w:val="1"/>
        <w:numId w:val="1"/>
      </w:numPr>
      <w:tabs>
        <w:tab w:val="clear" w:pos="1145"/>
        <w:tab w:val="num" w:pos="567"/>
      </w:tabs>
      <w:snapToGrid w:val="0"/>
      <w:spacing w:before="459" w:after="459"/>
      <w:ind w:left="0" w:firstLineChars="0" w:firstLine="0"/>
      <w:jc w:val="left"/>
      <w:outlineLvl w:val="1"/>
    </w:pPr>
    <w:rPr>
      <w:rFonts w:ascii="Arial" w:eastAsia="黑体" w:hAnsi="Arial"/>
      <w:sz w:val="28"/>
    </w:rPr>
  </w:style>
  <w:style w:type="paragraph" w:styleId="30">
    <w:name w:val="heading 3"/>
    <w:basedOn w:val="a2"/>
    <w:next w:val="a3"/>
    <w:link w:val="31"/>
    <w:qFormat/>
    <w:rsid w:val="00416DD7"/>
    <w:pPr>
      <w:keepNext/>
      <w:keepLines/>
      <w:numPr>
        <w:ilvl w:val="2"/>
        <w:numId w:val="1"/>
      </w:numPr>
      <w:tabs>
        <w:tab w:val="left" w:pos="720"/>
      </w:tabs>
      <w:spacing w:beforeLines="50" w:before="50" w:afterLines="50" w:after="50"/>
      <w:ind w:left="0" w:firstLineChars="50" w:firstLine="50"/>
      <w:outlineLvl w:val="2"/>
    </w:pPr>
    <w:rPr>
      <w:rFonts w:ascii="Arial" w:eastAsia="黑体" w:hAnsi="Arial"/>
      <w:bCs/>
      <w:szCs w:val="32"/>
    </w:rPr>
  </w:style>
  <w:style w:type="paragraph" w:styleId="4">
    <w:name w:val="heading 4"/>
    <w:basedOn w:val="a2"/>
    <w:next w:val="a3"/>
    <w:link w:val="40"/>
    <w:qFormat/>
    <w:pPr>
      <w:keepNext/>
      <w:keepLines/>
      <w:numPr>
        <w:ilvl w:val="3"/>
        <w:numId w:val="1"/>
      </w:numPr>
      <w:tabs>
        <w:tab w:val="left" w:pos="3558"/>
      </w:tabs>
      <w:spacing w:before="100" w:beforeAutospacing="1" w:after="100" w:afterAutospacing="1"/>
      <w:ind w:leftChars="200" w:left="1062" w:hanging="862"/>
      <w:outlineLvl w:val="3"/>
    </w:pPr>
    <w:rPr>
      <w:rFonts w:eastAsia="仿宋_GB2312"/>
      <w:bCs/>
      <w:szCs w:val="28"/>
    </w:rPr>
  </w:style>
  <w:style w:type="paragraph" w:styleId="5">
    <w:name w:val="heading 5"/>
    <w:basedOn w:val="a2"/>
    <w:next w:val="a3"/>
    <w:pPr>
      <w:keepNext/>
      <w:keepLines/>
      <w:spacing w:before="100" w:beforeAutospacing="1" w:after="100" w:afterAutospacing="1"/>
      <w:ind w:leftChars="200" w:left="200"/>
      <w:outlineLvl w:val="4"/>
    </w:pPr>
    <w:rPr>
      <w:b/>
      <w:bCs/>
      <w:szCs w:val="28"/>
    </w:rPr>
  </w:style>
  <w:style w:type="paragraph" w:styleId="6">
    <w:name w:val="heading 6"/>
    <w:basedOn w:val="a2"/>
    <w:next w:val="a2"/>
    <w:pPr>
      <w:keepNext/>
      <w:keepLines/>
      <w:numPr>
        <w:ilvl w:val="5"/>
        <w:numId w:val="1"/>
      </w:numPr>
      <w:tabs>
        <w:tab w:val="left" w:pos="1152"/>
      </w:tabs>
      <w:spacing w:before="240" w:after="64" w:line="317" w:lineRule="auto"/>
      <w:outlineLvl w:val="5"/>
    </w:pPr>
    <w:rPr>
      <w:rFonts w:ascii="Arial" w:eastAsia="黑体" w:hAnsi="Arial"/>
      <w:b/>
      <w:bCs/>
    </w:rPr>
  </w:style>
  <w:style w:type="paragraph" w:styleId="7">
    <w:name w:val="heading 7"/>
    <w:basedOn w:val="a2"/>
    <w:next w:val="a2"/>
    <w:pPr>
      <w:keepNext/>
      <w:keepLines/>
      <w:numPr>
        <w:ilvl w:val="6"/>
        <w:numId w:val="1"/>
      </w:numPr>
      <w:tabs>
        <w:tab w:val="left" w:pos="1296"/>
      </w:tabs>
      <w:spacing w:before="240" w:after="64" w:line="317" w:lineRule="auto"/>
      <w:outlineLvl w:val="6"/>
    </w:pPr>
    <w:rPr>
      <w:b/>
      <w:bCs/>
    </w:rPr>
  </w:style>
  <w:style w:type="paragraph" w:styleId="8">
    <w:name w:val="heading 8"/>
    <w:basedOn w:val="a2"/>
    <w:next w:val="a2"/>
    <w:pPr>
      <w:keepNext/>
      <w:keepLines/>
      <w:numPr>
        <w:ilvl w:val="7"/>
        <w:numId w:val="1"/>
      </w:numPr>
      <w:tabs>
        <w:tab w:val="left" w:pos="1440"/>
      </w:tabs>
      <w:spacing w:before="240" w:after="64" w:line="317" w:lineRule="auto"/>
      <w:outlineLvl w:val="7"/>
    </w:pPr>
    <w:rPr>
      <w:rFonts w:ascii="Arial" w:eastAsia="黑体" w:hAnsi="Arial"/>
    </w:rPr>
  </w:style>
  <w:style w:type="paragraph" w:styleId="9">
    <w:name w:val="heading 9"/>
    <w:basedOn w:val="a2"/>
    <w:next w:val="a2"/>
    <w:pPr>
      <w:keepNext/>
      <w:keepLines/>
      <w:numPr>
        <w:ilvl w:val="8"/>
        <w:numId w:val="1"/>
      </w:numPr>
      <w:tabs>
        <w:tab w:val="left" w:pos="1584"/>
      </w:tabs>
      <w:spacing w:before="240" w:after="64" w:line="317" w:lineRule="auto"/>
      <w:outlineLvl w:val="8"/>
    </w:pPr>
    <w:rPr>
      <w:rFonts w:ascii="Arial" w:eastAsia="黑体" w:hAnsi="Arial"/>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a7">
    <w:name w:val="正文：中文强调"/>
    <w:rPr>
      <w:rFonts w:eastAsia="楷体_GB2312"/>
    </w:rPr>
  </w:style>
  <w:style w:type="character" w:customStyle="1" w:styleId="Char1">
    <w:name w:val="题注 Char1"/>
    <w:rPr>
      <w:rFonts w:eastAsia="黑体" w:hAnsi="宋体"/>
      <w:kern w:val="2"/>
      <w:sz w:val="21"/>
      <w:szCs w:val="24"/>
      <w:lang w:val="en-US" w:eastAsia="zh-CN" w:bidi="ar-SA"/>
    </w:rPr>
  </w:style>
  <w:style w:type="character" w:customStyle="1" w:styleId="CharChar">
    <w:name w:val="纯文本 Char Char"/>
    <w:rPr>
      <w:rFonts w:ascii="宋体" w:hAnsi="Courier New" w:cs="Courier New"/>
      <w:kern w:val="2"/>
      <w:sz w:val="21"/>
      <w:szCs w:val="21"/>
    </w:rPr>
  </w:style>
  <w:style w:type="character" w:styleId="a8">
    <w:name w:val="annotation reference"/>
    <w:rPr>
      <w:sz w:val="21"/>
      <w:szCs w:val="21"/>
    </w:rPr>
  </w:style>
  <w:style w:type="character" w:styleId="a9">
    <w:name w:val="footnote reference"/>
    <w:rPr>
      <w:vertAlign w:val="superscript"/>
    </w:rPr>
  </w:style>
  <w:style w:type="character" w:customStyle="1" w:styleId="32">
    <w:name w:val="正文文本缩进 3 字符"/>
    <w:link w:val="3"/>
    <w:rPr>
      <w:kern w:val="2"/>
      <w:sz w:val="24"/>
      <w:szCs w:val="24"/>
    </w:rPr>
  </w:style>
  <w:style w:type="character" w:customStyle="1" w:styleId="aa">
    <w:name w:val="正文：英文强调"/>
    <w:rPr>
      <w:rFonts w:ascii="Times New Roman" w:hAnsi="Times New Roman"/>
      <w:i/>
    </w:rPr>
  </w:style>
  <w:style w:type="character" w:customStyle="1" w:styleId="ab">
    <w:name w:val="无间隔 字符"/>
    <w:link w:val="ac"/>
    <w:rPr>
      <w:rFonts w:ascii="Calibri" w:hAnsi="Calibri"/>
      <w:sz w:val="22"/>
      <w:szCs w:val="22"/>
      <w:lang w:bidi="ar-SA"/>
    </w:rPr>
  </w:style>
  <w:style w:type="character" w:customStyle="1" w:styleId="ad">
    <w:name w:val="批注框文本 字符"/>
    <w:link w:val="ae"/>
    <w:rPr>
      <w:kern w:val="2"/>
      <w:sz w:val="18"/>
      <w:szCs w:val="18"/>
    </w:rPr>
  </w:style>
  <w:style w:type="character" w:styleId="af">
    <w:name w:val="Hyperlink"/>
    <w:uiPriority w:val="99"/>
    <w:rPr>
      <w:color w:val="auto"/>
      <w:u w:val="none"/>
    </w:rPr>
  </w:style>
  <w:style w:type="character" w:customStyle="1" w:styleId="085CharChar">
    <w:name w:val="样式 首行缩进:  0.85 厘米 Char Char"/>
    <w:link w:val="085"/>
    <w:rPr>
      <w:rFonts w:ascii="宋体" w:hAnsi="宋体" w:cs="宋体"/>
      <w:kern w:val="2"/>
      <w:sz w:val="24"/>
      <w:szCs w:val="24"/>
    </w:rPr>
  </w:style>
  <w:style w:type="character" w:customStyle="1" w:styleId="40">
    <w:name w:val="标题 4 字符"/>
    <w:link w:val="4"/>
    <w:rPr>
      <w:rFonts w:eastAsia="仿宋_GB2312"/>
      <w:bCs/>
      <w:sz w:val="24"/>
      <w:szCs w:val="28"/>
    </w:rPr>
  </w:style>
  <w:style w:type="character" w:customStyle="1" w:styleId="af0">
    <w:name w:val="引用 字符"/>
    <w:link w:val="af1"/>
    <w:rPr>
      <w:i/>
      <w:iCs/>
      <w:color w:val="000000"/>
      <w:kern w:val="2"/>
      <w:sz w:val="21"/>
      <w:szCs w:val="24"/>
    </w:rPr>
  </w:style>
  <w:style w:type="character" w:customStyle="1" w:styleId="21">
    <w:name w:val="正文文本缩进 2 字符"/>
    <w:link w:val="22"/>
    <w:rPr>
      <w:kern w:val="2"/>
      <w:sz w:val="21"/>
      <w:szCs w:val="24"/>
    </w:rPr>
  </w:style>
  <w:style w:type="character" w:customStyle="1" w:styleId="31">
    <w:name w:val="标题 3 字符"/>
    <w:link w:val="30"/>
    <w:rsid w:val="00416DD7"/>
    <w:rPr>
      <w:rFonts w:ascii="Arial" w:eastAsia="黑体" w:hAnsi="Arial"/>
      <w:bCs/>
      <w:kern w:val="2"/>
      <w:sz w:val="24"/>
      <w:szCs w:val="32"/>
    </w:rPr>
  </w:style>
  <w:style w:type="character" w:customStyle="1" w:styleId="af2">
    <w:name w:val="批注文字 字符"/>
    <w:link w:val="af3"/>
    <w:rPr>
      <w:kern w:val="2"/>
      <w:sz w:val="24"/>
      <w:szCs w:val="24"/>
    </w:rPr>
  </w:style>
  <w:style w:type="character" w:customStyle="1" w:styleId="af4">
    <w:name w:val="正文文本缩进 字符"/>
    <w:link w:val="af5"/>
    <w:rPr>
      <w:kern w:val="2"/>
      <w:sz w:val="21"/>
      <w:szCs w:val="24"/>
    </w:rPr>
  </w:style>
  <w:style w:type="character" w:styleId="af6">
    <w:name w:val="endnote reference"/>
    <w:rPr>
      <w:rFonts w:eastAsia="宋体"/>
      <w:sz w:val="24"/>
      <w:szCs w:val="24"/>
      <w:vertAlign w:val="superscript"/>
      <w:lang w:val="en-US" w:eastAsia="zh-CN" w:bidi="ar-SA"/>
    </w:rPr>
  </w:style>
  <w:style w:type="character" w:customStyle="1" w:styleId="af7">
    <w:name w:val="正文缩进 字符"/>
    <w:link w:val="a3"/>
    <w:rPr>
      <w:kern w:val="2"/>
      <w:sz w:val="24"/>
      <w:szCs w:val="24"/>
    </w:rPr>
  </w:style>
  <w:style w:type="character" w:customStyle="1" w:styleId="af8">
    <w:name w:val="正文：程序代码"/>
    <w:rPr>
      <w:rFonts w:ascii="MS Gothic" w:eastAsia="仿宋_GB2312" w:hAnsi="MS Gothic"/>
    </w:rPr>
  </w:style>
  <w:style w:type="character" w:customStyle="1" w:styleId="af9">
    <w:name w:val="纯文本 字符"/>
    <w:link w:val="afa"/>
    <w:rPr>
      <w:rFonts w:ascii="宋体" w:hAnsi="Courier New"/>
      <w:sz w:val="21"/>
    </w:rPr>
  </w:style>
  <w:style w:type="character" w:customStyle="1" w:styleId="CharChar0">
    <w:name w:val="论文正文 Char Char"/>
    <w:link w:val="afb"/>
    <w:rPr>
      <w:rFonts w:ascii="Cambria Math" w:hAnsi="Cambria Math"/>
      <w:kern w:val="2"/>
      <w:sz w:val="24"/>
      <w:szCs w:val="22"/>
    </w:rPr>
  </w:style>
  <w:style w:type="character" w:customStyle="1" w:styleId="llyf141">
    <w:name w:val="llyf141"/>
    <w:rPr>
      <w:rFonts w:eastAsia="宋体"/>
      <w:spacing w:val="300"/>
      <w:sz w:val="21"/>
      <w:szCs w:val="21"/>
      <w:lang w:val="en-US" w:eastAsia="zh-CN" w:bidi="ar-SA"/>
    </w:rPr>
  </w:style>
  <w:style w:type="character" w:styleId="afc">
    <w:name w:val="FollowedHyperlink"/>
    <w:rPr>
      <w:color w:val="800080"/>
      <w:u w:val="single"/>
    </w:rPr>
  </w:style>
  <w:style w:type="character" w:styleId="afd">
    <w:name w:val="page number"/>
    <w:basedOn w:val="a4"/>
  </w:style>
  <w:style w:type="character" w:customStyle="1" w:styleId="afe">
    <w:name w:val="批注主题 字符"/>
    <w:link w:val="aff"/>
    <w:rPr>
      <w:b/>
      <w:bCs/>
      <w:kern w:val="2"/>
      <w:sz w:val="24"/>
      <w:szCs w:val="24"/>
    </w:rPr>
  </w:style>
  <w:style w:type="character" w:customStyle="1" w:styleId="aff0">
    <w:name w:val="题注 字符"/>
    <w:link w:val="aff1"/>
    <w:rsid w:val="00280EB3"/>
    <w:rPr>
      <w:rFonts w:ascii="黑体" w:hAnsi="黑体" w:cs="Arial"/>
      <w:kern w:val="2"/>
      <w:sz w:val="24"/>
      <w:szCs w:val="24"/>
    </w:rPr>
  </w:style>
  <w:style w:type="character" w:customStyle="1" w:styleId="CharChar1">
    <w:name w:val="图题注 Char Char"/>
    <w:link w:val="aff2"/>
  </w:style>
  <w:style w:type="paragraph" w:styleId="af5">
    <w:name w:val="Body Text Indent"/>
    <w:basedOn w:val="a2"/>
    <w:link w:val="af4"/>
    <w:pPr>
      <w:spacing w:after="120"/>
      <w:ind w:leftChars="200" w:left="420"/>
    </w:pPr>
    <w:rPr>
      <w:sz w:val="21"/>
    </w:rPr>
  </w:style>
  <w:style w:type="paragraph" w:styleId="TOC1">
    <w:name w:val="toc 1"/>
    <w:basedOn w:val="a2"/>
    <w:next w:val="a2"/>
    <w:uiPriority w:val="39"/>
    <w:pPr>
      <w:spacing w:before="120" w:after="120"/>
      <w:jc w:val="left"/>
    </w:pPr>
    <w:rPr>
      <w:rFonts w:ascii="Calibri" w:hAnsi="Calibri" w:cs="Calibri"/>
      <w:b/>
      <w:bCs/>
      <w:caps/>
      <w:sz w:val="28"/>
      <w:szCs w:val="20"/>
    </w:rPr>
  </w:style>
  <w:style w:type="paragraph" w:styleId="ae">
    <w:name w:val="Balloon Text"/>
    <w:basedOn w:val="a2"/>
    <w:link w:val="ad"/>
    <w:rPr>
      <w:sz w:val="18"/>
      <w:szCs w:val="18"/>
    </w:rPr>
  </w:style>
  <w:style w:type="paragraph" w:styleId="aff3">
    <w:name w:val="Body Text"/>
    <w:basedOn w:val="a2"/>
    <w:rPr>
      <w:b/>
      <w:bCs/>
      <w:i/>
      <w:iCs/>
      <w:sz w:val="28"/>
    </w:rPr>
  </w:style>
  <w:style w:type="paragraph" w:customStyle="1" w:styleId="Char1CharCharChar">
    <w:name w:val="Char1 Char Char Char"/>
    <w:basedOn w:val="a2"/>
    <w:rPr>
      <w:sz w:val="21"/>
      <w:szCs w:val="20"/>
    </w:rPr>
  </w:style>
  <w:style w:type="paragraph" w:customStyle="1" w:styleId="aff2">
    <w:name w:val="图题注"/>
    <w:basedOn w:val="aff1"/>
    <w:link w:val="CharChar1"/>
    <w:pPr>
      <w:spacing w:beforeLines="25" w:before="78" w:afterLines="25" w:after="78"/>
    </w:pPr>
  </w:style>
  <w:style w:type="paragraph" w:styleId="TOC">
    <w:name w:val="TOC Heading"/>
    <w:basedOn w:val="10"/>
    <w:next w:val="a2"/>
    <w:pPr>
      <w:keepLines/>
      <w:pageBreakBefore w:val="0"/>
      <w:widowControl/>
      <w:numPr>
        <w:numId w:val="0"/>
      </w:numPr>
      <w:tabs>
        <w:tab w:val="left" w:pos="601"/>
      </w:tabs>
      <w:spacing w:after="0" w:line="276" w:lineRule="auto"/>
      <w:jc w:val="left"/>
      <w:outlineLvl w:val="9"/>
    </w:pPr>
    <w:rPr>
      <w:rFonts w:ascii="Cambria" w:eastAsia="宋体" w:hAnsi="Cambria"/>
      <w:b/>
      <w:bCs/>
      <w:color w:val="365F91"/>
      <w:kern w:val="0"/>
      <w:sz w:val="28"/>
      <w:szCs w:val="28"/>
    </w:rPr>
  </w:style>
  <w:style w:type="paragraph" w:styleId="TOC4">
    <w:name w:val="toc 4"/>
    <w:basedOn w:val="a2"/>
    <w:next w:val="a2"/>
    <w:pPr>
      <w:ind w:left="720"/>
      <w:jc w:val="left"/>
    </w:pPr>
    <w:rPr>
      <w:rFonts w:ascii="Calibri" w:hAnsi="Calibri" w:cs="Calibri"/>
      <w:sz w:val="18"/>
      <w:szCs w:val="18"/>
    </w:rPr>
  </w:style>
  <w:style w:type="paragraph" w:styleId="3">
    <w:name w:val="Body Text Indent 3"/>
    <w:basedOn w:val="a2"/>
    <w:link w:val="32"/>
    <w:pPr>
      <w:numPr>
        <w:numId w:val="2"/>
      </w:numPr>
      <w:tabs>
        <w:tab w:val="left" w:pos="567"/>
      </w:tabs>
    </w:pPr>
  </w:style>
  <w:style w:type="paragraph" w:styleId="aff4">
    <w:name w:val="header"/>
    <w:basedOn w:val="a2"/>
    <w:pPr>
      <w:pBdr>
        <w:bottom w:val="single" w:sz="6" w:space="1" w:color="auto"/>
      </w:pBdr>
      <w:tabs>
        <w:tab w:val="center" w:pos="4153"/>
        <w:tab w:val="right" w:pos="8306"/>
      </w:tabs>
      <w:snapToGrid w:val="0"/>
      <w:jc w:val="center"/>
    </w:pPr>
    <w:rPr>
      <w:sz w:val="18"/>
      <w:szCs w:val="18"/>
    </w:rPr>
  </w:style>
  <w:style w:type="paragraph" w:styleId="TOC2">
    <w:name w:val="toc 2"/>
    <w:basedOn w:val="a2"/>
    <w:next w:val="a2"/>
    <w:uiPriority w:val="39"/>
    <w:pPr>
      <w:ind w:left="240"/>
      <w:jc w:val="left"/>
    </w:pPr>
    <w:rPr>
      <w:rFonts w:ascii="Calibri" w:hAnsi="Calibri" w:cs="Calibri"/>
      <w:smallCaps/>
      <w:sz w:val="28"/>
      <w:szCs w:val="20"/>
    </w:rPr>
  </w:style>
  <w:style w:type="paragraph" w:styleId="TOC5">
    <w:name w:val="toc 5"/>
    <w:basedOn w:val="a2"/>
    <w:next w:val="a2"/>
    <w:pPr>
      <w:ind w:left="960"/>
      <w:jc w:val="left"/>
    </w:pPr>
    <w:rPr>
      <w:rFonts w:ascii="Calibri" w:hAnsi="Calibri" w:cs="Calibri"/>
      <w:sz w:val="18"/>
      <w:szCs w:val="18"/>
    </w:rPr>
  </w:style>
  <w:style w:type="paragraph" w:styleId="aff5">
    <w:name w:val="endnote text"/>
    <w:basedOn w:val="a2"/>
    <w:pPr>
      <w:snapToGrid w:val="0"/>
      <w:jc w:val="left"/>
    </w:pPr>
  </w:style>
  <w:style w:type="paragraph" w:styleId="TOC6">
    <w:name w:val="toc 6"/>
    <w:basedOn w:val="a2"/>
    <w:next w:val="a2"/>
    <w:pPr>
      <w:ind w:left="1200"/>
      <w:jc w:val="left"/>
    </w:pPr>
    <w:rPr>
      <w:rFonts w:ascii="Calibri" w:hAnsi="Calibri" w:cs="Calibri"/>
      <w:sz w:val="18"/>
      <w:szCs w:val="18"/>
    </w:rPr>
  </w:style>
  <w:style w:type="paragraph" w:styleId="33">
    <w:name w:val="Body Text 3"/>
    <w:basedOn w:val="a2"/>
    <w:rPr>
      <w:i/>
      <w:iCs/>
      <w:sz w:val="28"/>
    </w:rPr>
  </w:style>
  <w:style w:type="paragraph" w:customStyle="1" w:styleId="a0">
    <w:name w:val="列表编号：参考文献"/>
    <w:basedOn w:val="a2"/>
    <w:pPr>
      <w:numPr>
        <w:numId w:val="3"/>
      </w:numPr>
      <w:ind w:firstLineChars="0" w:firstLine="0"/>
    </w:pPr>
  </w:style>
  <w:style w:type="paragraph" w:customStyle="1" w:styleId="afb">
    <w:name w:val="论文正文"/>
    <w:basedOn w:val="a2"/>
    <w:link w:val="CharChar0"/>
    <w:pPr>
      <w:spacing w:line="300" w:lineRule="auto"/>
      <w:ind w:firstLine="420"/>
      <w:jc w:val="left"/>
    </w:pPr>
    <w:rPr>
      <w:rFonts w:ascii="Cambria Math" w:hAnsi="Cambria Math"/>
      <w:szCs w:val="22"/>
    </w:rPr>
  </w:style>
  <w:style w:type="paragraph" w:styleId="TOC7">
    <w:name w:val="toc 7"/>
    <w:basedOn w:val="a2"/>
    <w:next w:val="a2"/>
    <w:pPr>
      <w:ind w:left="1440"/>
      <w:jc w:val="left"/>
    </w:pPr>
    <w:rPr>
      <w:rFonts w:ascii="Calibri" w:hAnsi="Calibri" w:cs="Calibri"/>
      <w:sz w:val="18"/>
      <w:szCs w:val="18"/>
    </w:rPr>
  </w:style>
  <w:style w:type="paragraph" w:styleId="TOC8">
    <w:name w:val="toc 8"/>
    <w:basedOn w:val="a2"/>
    <w:next w:val="a2"/>
    <w:pPr>
      <w:ind w:left="1680"/>
      <w:jc w:val="left"/>
    </w:pPr>
    <w:rPr>
      <w:rFonts w:ascii="Calibri" w:hAnsi="Calibri" w:cs="Calibri"/>
      <w:sz w:val="18"/>
      <w:szCs w:val="18"/>
    </w:rPr>
  </w:style>
  <w:style w:type="paragraph" w:styleId="aff6">
    <w:name w:val="table of figures"/>
    <w:basedOn w:val="a2"/>
    <w:next w:val="a2"/>
    <w:pPr>
      <w:ind w:leftChars="200" w:left="840" w:hangingChars="200" w:hanging="420"/>
    </w:pPr>
  </w:style>
  <w:style w:type="paragraph" w:styleId="23">
    <w:name w:val="Body Text 2"/>
    <w:basedOn w:val="a2"/>
    <w:rPr>
      <w:i/>
      <w:iCs/>
      <w:sz w:val="30"/>
    </w:rPr>
  </w:style>
  <w:style w:type="paragraph" w:styleId="aff">
    <w:name w:val="annotation subject"/>
    <w:basedOn w:val="af3"/>
    <w:next w:val="af3"/>
    <w:link w:val="afe"/>
    <w:rPr>
      <w:b/>
      <w:bCs/>
    </w:rPr>
  </w:style>
  <w:style w:type="paragraph" w:styleId="aff7">
    <w:name w:val="footnote text"/>
    <w:basedOn w:val="a2"/>
    <w:pPr>
      <w:snapToGrid w:val="0"/>
    </w:pPr>
    <w:rPr>
      <w:sz w:val="18"/>
      <w:szCs w:val="18"/>
    </w:rPr>
  </w:style>
  <w:style w:type="paragraph" w:styleId="afa">
    <w:name w:val="Plain Text"/>
    <w:basedOn w:val="a2"/>
    <w:link w:val="af9"/>
    <w:pPr>
      <w:widowControl/>
      <w:jc w:val="left"/>
    </w:pPr>
    <w:rPr>
      <w:rFonts w:ascii="宋体" w:hAnsi="Courier New"/>
      <w:sz w:val="21"/>
    </w:rPr>
  </w:style>
  <w:style w:type="paragraph" w:customStyle="1" w:styleId="1">
    <w:name w:val="样式1"/>
    <w:basedOn w:val="a2"/>
    <w:pPr>
      <w:numPr>
        <w:ilvl w:val="1"/>
        <w:numId w:val="4"/>
      </w:numPr>
      <w:tabs>
        <w:tab w:val="left" w:pos="567"/>
      </w:tabs>
    </w:pPr>
    <w:rPr>
      <w:sz w:val="21"/>
    </w:rPr>
  </w:style>
  <w:style w:type="paragraph" w:customStyle="1" w:styleId="11">
    <w:name w:val="图1"/>
    <w:basedOn w:val="a2"/>
    <w:next w:val="a2"/>
    <w:pPr>
      <w:tabs>
        <w:tab w:val="left" w:pos="420"/>
      </w:tabs>
      <w:spacing w:beforeLines="50" w:before="156" w:afterLines="100" w:after="312" w:line="360" w:lineRule="auto"/>
      <w:ind w:left="1105" w:hanging="748"/>
      <w:jc w:val="center"/>
    </w:pPr>
    <w:rPr>
      <w:kern w:val="0"/>
    </w:rPr>
  </w:style>
  <w:style w:type="paragraph" w:styleId="aff8">
    <w:name w:val="List Paragraph"/>
    <w:basedOn w:val="a2"/>
    <w:qFormat/>
    <w:pPr>
      <w:ind w:firstLine="420"/>
    </w:pPr>
    <w:rPr>
      <w:rFonts w:ascii="Calibri" w:hAnsi="Calibri"/>
      <w:sz w:val="21"/>
      <w:szCs w:val="22"/>
    </w:rPr>
  </w:style>
  <w:style w:type="paragraph" w:customStyle="1" w:styleId="a1">
    <w:name w:val="参考文献"/>
    <w:pPr>
      <w:widowControl w:val="0"/>
      <w:numPr>
        <w:numId w:val="5"/>
      </w:numPr>
      <w:tabs>
        <w:tab w:val="left" w:pos="900"/>
      </w:tabs>
      <w:spacing w:line="324" w:lineRule="auto"/>
    </w:pPr>
    <w:rPr>
      <w:rFonts w:cs="宋体"/>
      <w:sz w:val="24"/>
      <w:szCs w:val="24"/>
    </w:rPr>
  </w:style>
  <w:style w:type="paragraph" w:customStyle="1" w:styleId="CharCharCharCharCharCharCharCharCharCharCharCharChar">
    <w:name w:val="Char Char Char Char Char Char Char Char Char Char Char Char Char"/>
    <w:basedOn w:val="a2"/>
    <w:rPr>
      <w:rFonts w:ascii="Tahoma" w:hAnsi="Tahoma"/>
      <w:szCs w:val="20"/>
    </w:rPr>
  </w:style>
  <w:style w:type="paragraph" w:styleId="ac">
    <w:name w:val="No Spacing"/>
    <w:link w:val="ab"/>
    <w:qFormat/>
    <w:rPr>
      <w:rFonts w:ascii="Calibri" w:hAnsi="Calibri"/>
      <w:sz w:val="22"/>
      <w:szCs w:val="22"/>
    </w:rPr>
  </w:style>
  <w:style w:type="paragraph" w:customStyle="1" w:styleId="24">
    <w:name w:val="样式2"/>
    <w:basedOn w:val="aff1"/>
    <w:pPr>
      <w:spacing w:beforeLines="30" w:before="93"/>
    </w:pPr>
    <w:rPr>
      <w:rFonts w:ascii="Cambria" w:hAnsi="Cambria" w:cs="Times New Roman"/>
      <w:szCs w:val="21"/>
    </w:rPr>
  </w:style>
  <w:style w:type="paragraph" w:styleId="aff9">
    <w:name w:val="Document Map"/>
    <w:basedOn w:val="a2"/>
    <w:pPr>
      <w:shd w:val="clear" w:color="auto" w:fill="000080"/>
    </w:pPr>
  </w:style>
  <w:style w:type="paragraph" w:styleId="TOC9">
    <w:name w:val="toc 9"/>
    <w:basedOn w:val="a2"/>
    <w:next w:val="a2"/>
    <w:pPr>
      <w:ind w:left="1920"/>
      <w:jc w:val="left"/>
    </w:pPr>
    <w:rPr>
      <w:rFonts w:ascii="Calibri" w:hAnsi="Calibri" w:cs="Calibri"/>
      <w:sz w:val="18"/>
      <w:szCs w:val="18"/>
    </w:rPr>
  </w:style>
  <w:style w:type="paragraph" w:styleId="22">
    <w:name w:val="Body Text Indent 2"/>
    <w:basedOn w:val="a2"/>
    <w:link w:val="21"/>
    <w:pPr>
      <w:spacing w:after="120" w:line="480" w:lineRule="auto"/>
      <w:ind w:leftChars="200" w:left="420"/>
    </w:pPr>
    <w:rPr>
      <w:sz w:val="21"/>
    </w:rPr>
  </w:style>
  <w:style w:type="paragraph" w:styleId="af3">
    <w:name w:val="annotation text"/>
    <w:basedOn w:val="a2"/>
    <w:link w:val="af2"/>
    <w:pPr>
      <w:jc w:val="left"/>
    </w:pPr>
  </w:style>
  <w:style w:type="paragraph" w:styleId="TOC3">
    <w:name w:val="toc 3"/>
    <w:basedOn w:val="a2"/>
    <w:next w:val="a2"/>
    <w:pPr>
      <w:ind w:left="480"/>
      <w:jc w:val="left"/>
    </w:pPr>
    <w:rPr>
      <w:rFonts w:ascii="Calibri" w:hAnsi="Calibri" w:cs="Calibri"/>
      <w:i/>
      <w:iCs/>
      <w:sz w:val="20"/>
      <w:szCs w:val="20"/>
    </w:rPr>
  </w:style>
  <w:style w:type="paragraph" w:styleId="a">
    <w:name w:val="List Bullet"/>
    <w:basedOn w:val="a3"/>
    <w:pPr>
      <w:numPr>
        <w:numId w:val="6"/>
      </w:numPr>
      <w:tabs>
        <w:tab w:val="left" w:pos="902"/>
      </w:tabs>
      <w:ind w:firstLineChars="0" w:firstLine="0"/>
    </w:pPr>
  </w:style>
  <w:style w:type="paragraph" w:styleId="affa">
    <w:name w:val="footer"/>
    <w:basedOn w:val="a2"/>
    <w:pPr>
      <w:tabs>
        <w:tab w:val="center" w:pos="4153"/>
        <w:tab w:val="right" w:pos="8306"/>
      </w:tabs>
      <w:snapToGrid w:val="0"/>
      <w:jc w:val="left"/>
    </w:pPr>
    <w:rPr>
      <w:sz w:val="18"/>
      <w:szCs w:val="18"/>
    </w:rPr>
  </w:style>
  <w:style w:type="paragraph" w:styleId="aff1">
    <w:name w:val="caption"/>
    <w:basedOn w:val="a2"/>
    <w:next w:val="a2"/>
    <w:link w:val="aff0"/>
    <w:qFormat/>
    <w:rsid w:val="00280EB3"/>
    <w:pPr>
      <w:adjustRightInd w:val="0"/>
      <w:snapToGrid w:val="0"/>
      <w:spacing w:beforeLines="20" w:before="62" w:afterLines="20" w:after="62"/>
      <w:jc w:val="center"/>
    </w:pPr>
    <w:rPr>
      <w:rFonts w:ascii="黑体" w:hAnsi="黑体" w:cs="Arial"/>
    </w:rPr>
  </w:style>
  <w:style w:type="paragraph" w:styleId="a3">
    <w:name w:val="Normal Indent"/>
    <w:basedOn w:val="a2"/>
    <w:link w:val="af7"/>
    <w:pPr>
      <w:ind w:firstLine="420"/>
    </w:pPr>
  </w:style>
  <w:style w:type="paragraph" w:customStyle="1" w:styleId="085">
    <w:name w:val="样式 首行缩进:  0.85 厘米"/>
    <w:basedOn w:val="a2"/>
    <w:link w:val="085CharChar"/>
    <w:pPr>
      <w:spacing w:line="324" w:lineRule="auto"/>
      <w:ind w:firstLine="482"/>
    </w:pPr>
    <w:rPr>
      <w:rFonts w:ascii="宋体" w:hAnsi="宋体" w:cs="宋体"/>
    </w:rPr>
  </w:style>
  <w:style w:type="paragraph" w:styleId="af1">
    <w:name w:val="Quote"/>
    <w:basedOn w:val="a2"/>
    <w:next w:val="a2"/>
    <w:link w:val="af0"/>
    <w:qFormat/>
    <w:rPr>
      <w:i/>
      <w:iCs/>
      <w:color w:val="000000"/>
      <w:sz w:val="21"/>
    </w:rPr>
  </w:style>
  <w:style w:type="paragraph" w:customStyle="1" w:styleId="affb">
    <w:name w:val="图表文字"/>
    <w:basedOn w:val="a2"/>
    <w:rPr>
      <w:sz w:val="21"/>
    </w:rPr>
  </w:style>
  <w:style w:type="paragraph" w:customStyle="1" w:styleId="Default">
    <w:name w:val="Default"/>
    <w:pPr>
      <w:widowControl w:val="0"/>
      <w:autoSpaceDE w:val="0"/>
      <w:autoSpaceDN w:val="0"/>
      <w:adjustRightInd w:val="0"/>
    </w:pPr>
    <w:rPr>
      <w:color w:val="000000"/>
      <w:sz w:val="24"/>
      <w:szCs w:val="24"/>
    </w:rPr>
  </w:style>
  <w:style w:type="paragraph" w:styleId="affc">
    <w:name w:val="Revision"/>
    <w:hidden/>
    <w:uiPriority w:val="99"/>
    <w:semiHidden/>
    <w:rsid w:val="00530BA8"/>
    <w:rPr>
      <w:kern w:val="2"/>
      <w:sz w:val="24"/>
      <w:szCs w:val="24"/>
    </w:rPr>
  </w:style>
  <w:style w:type="character" w:customStyle="1" w:styleId="20">
    <w:name w:val="标题 2 字符"/>
    <w:basedOn w:val="a4"/>
    <w:link w:val="2"/>
    <w:rsid w:val="00044DB6"/>
    <w:rPr>
      <w:rFonts w:ascii="Arial" w:eastAsia="黑体" w:hAnsi="Arial"/>
      <w:kern w:val="2"/>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png"/><Relationship Id="rId33"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header" Target="header3.xml"/><Relationship Id="rId20" Type="http://schemas.microsoft.com/office/2016/09/relationships/commentsIds" Target="commentsIds.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134567890@qq.com"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footer" Target="footer5.xml"/><Relationship Id="rId10" Type="http://schemas.openxmlformats.org/officeDocument/2006/relationships/image" Target="media/image3.png"/><Relationship Id="rId19" Type="http://schemas.microsoft.com/office/2011/relationships/commentsExtended" Target="commentsExtended.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header" Target="header5.xml"/><Relationship Id="rId30" Type="http://schemas.openxmlformats.org/officeDocument/2006/relationships/footer" Target="footer6.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15EFC-66B8-47FD-8CFE-66DCD5EF8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17</Pages>
  <Words>728</Words>
  <Characters>4155</Characters>
  <Application>Microsoft Office Word</Application>
  <DocSecurity>0</DocSecurity>
  <PresentationFormat/>
  <Lines>34</Lines>
  <Paragraphs>9</Paragraphs>
  <Slides>0</Slides>
  <Notes>0</Notes>
  <HiddenSlides>0</HiddenSlides>
  <MMClips>0</MMClips>
  <ScaleCrop>false</ScaleCrop>
  <Company>HUST</Company>
  <LinksUpToDate>false</LinksUpToDate>
  <CharactersWithSpaces>4874</CharactersWithSpaces>
  <SharedDoc>false</SharedDoc>
  <HLinks>
    <vt:vector size="174" baseType="variant">
      <vt:variant>
        <vt:i4>1376313</vt:i4>
      </vt:variant>
      <vt:variant>
        <vt:i4>167</vt:i4>
      </vt:variant>
      <vt:variant>
        <vt:i4>0</vt:i4>
      </vt:variant>
      <vt:variant>
        <vt:i4>5</vt:i4>
      </vt:variant>
      <vt:variant>
        <vt:lpwstr/>
      </vt:variant>
      <vt:variant>
        <vt:lpwstr>_Toc499846051</vt:lpwstr>
      </vt:variant>
      <vt:variant>
        <vt:i4>1376313</vt:i4>
      </vt:variant>
      <vt:variant>
        <vt:i4>161</vt:i4>
      </vt:variant>
      <vt:variant>
        <vt:i4>0</vt:i4>
      </vt:variant>
      <vt:variant>
        <vt:i4>5</vt:i4>
      </vt:variant>
      <vt:variant>
        <vt:lpwstr/>
      </vt:variant>
      <vt:variant>
        <vt:lpwstr>_Toc499846050</vt:lpwstr>
      </vt:variant>
      <vt:variant>
        <vt:i4>1310777</vt:i4>
      </vt:variant>
      <vt:variant>
        <vt:i4>155</vt:i4>
      </vt:variant>
      <vt:variant>
        <vt:i4>0</vt:i4>
      </vt:variant>
      <vt:variant>
        <vt:i4>5</vt:i4>
      </vt:variant>
      <vt:variant>
        <vt:lpwstr/>
      </vt:variant>
      <vt:variant>
        <vt:lpwstr>_Toc499846049</vt:lpwstr>
      </vt:variant>
      <vt:variant>
        <vt:i4>1310777</vt:i4>
      </vt:variant>
      <vt:variant>
        <vt:i4>149</vt:i4>
      </vt:variant>
      <vt:variant>
        <vt:i4>0</vt:i4>
      </vt:variant>
      <vt:variant>
        <vt:i4>5</vt:i4>
      </vt:variant>
      <vt:variant>
        <vt:lpwstr/>
      </vt:variant>
      <vt:variant>
        <vt:lpwstr>_Toc499846048</vt:lpwstr>
      </vt:variant>
      <vt:variant>
        <vt:i4>1310777</vt:i4>
      </vt:variant>
      <vt:variant>
        <vt:i4>143</vt:i4>
      </vt:variant>
      <vt:variant>
        <vt:i4>0</vt:i4>
      </vt:variant>
      <vt:variant>
        <vt:i4>5</vt:i4>
      </vt:variant>
      <vt:variant>
        <vt:lpwstr/>
      </vt:variant>
      <vt:variant>
        <vt:lpwstr>_Toc499846047</vt:lpwstr>
      </vt:variant>
      <vt:variant>
        <vt:i4>1310777</vt:i4>
      </vt:variant>
      <vt:variant>
        <vt:i4>137</vt:i4>
      </vt:variant>
      <vt:variant>
        <vt:i4>0</vt:i4>
      </vt:variant>
      <vt:variant>
        <vt:i4>5</vt:i4>
      </vt:variant>
      <vt:variant>
        <vt:lpwstr/>
      </vt:variant>
      <vt:variant>
        <vt:lpwstr>_Toc499846046</vt:lpwstr>
      </vt:variant>
      <vt:variant>
        <vt:i4>1310777</vt:i4>
      </vt:variant>
      <vt:variant>
        <vt:i4>131</vt:i4>
      </vt:variant>
      <vt:variant>
        <vt:i4>0</vt:i4>
      </vt:variant>
      <vt:variant>
        <vt:i4>5</vt:i4>
      </vt:variant>
      <vt:variant>
        <vt:lpwstr/>
      </vt:variant>
      <vt:variant>
        <vt:lpwstr>_Toc499846045</vt:lpwstr>
      </vt:variant>
      <vt:variant>
        <vt:i4>1310777</vt:i4>
      </vt:variant>
      <vt:variant>
        <vt:i4>125</vt:i4>
      </vt:variant>
      <vt:variant>
        <vt:i4>0</vt:i4>
      </vt:variant>
      <vt:variant>
        <vt:i4>5</vt:i4>
      </vt:variant>
      <vt:variant>
        <vt:lpwstr/>
      </vt:variant>
      <vt:variant>
        <vt:lpwstr>_Toc499846044</vt:lpwstr>
      </vt:variant>
      <vt:variant>
        <vt:i4>1310777</vt:i4>
      </vt:variant>
      <vt:variant>
        <vt:i4>119</vt:i4>
      </vt:variant>
      <vt:variant>
        <vt:i4>0</vt:i4>
      </vt:variant>
      <vt:variant>
        <vt:i4>5</vt:i4>
      </vt:variant>
      <vt:variant>
        <vt:lpwstr/>
      </vt:variant>
      <vt:variant>
        <vt:lpwstr>_Toc499846043</vt:lpwstr>
      </vt:variant>
      <vt:variant>
        <vt:i4>1310777</vt:i4>
      </vt:variant>
      <vt:variant>
        <vt:i4>113</vt:i4>
      </vt:variant>
      <vt:variant>
        <vt:i4>0</vt:i4>
      </vt:variant>
      <vt:variant>
        <vt:i4>5</vt:i4>
      </vt:variant>
      <vt:variant>
        <vt:lpwstr/>
      </vt:variant>
      <vt:variant>
        <vt:lpwstr>_Toc499846042</vt:lpwstr>
      </vt:variant>
      <vt:variant>
        <vt:i4>1310777</vt:i4>
      </vt:variant>
      <vt:variant>
        <vt:i4>107</vt:i4>
      </vt:variant>
      <vt:variant>
        <vt:i4>0</vt:i4>
      </vt:variant>
      <vt:variant>
        <vt:i4>5</vt:i4>
      </vt:variant>
      <vt:variant>
        <vt:lpwstr/>
      </vt:variant>
      <vt:variant>
        <vt:lpwstr>_Toc499846041</vt:lpwstr>
      </vt:variant>
      <vt:variant>
        <vt:i4>1310777</vt:i4>
      </vt:variant>
      <vt:variant>
        <vt:i4>101</vt:i4>
      </vt:variant>
      <vt:variant>
        <vt:i4>0</vt:i4>
      </vt:variant>
      <vt:variant>
        <vt:i4>5</vt:i4>
      </vt:variant>
      <vt:variant>
        <vt:lpwstr/>
      </vt:variant>
      <vt:variant>
        <vt:lpwstr>_Toc499846040</vt:lpwstr>
      </vt:variant>
      <vt:variant>
        <vt:i4>1245241</vt:i4>
      </vt:variant>
      <vt:variant>
        <vt:i4>95</vt:i4>
      </vt:variant>
      <vt:variant>
        <vt:i4>0</vt:i4>
      </vt:variant>
      <vt:variant>
        <vt:i4>5</vt:i4>
      </vt:variant>
      <vt:variant>
        <vt:lpwstr/>
      </vt:variant>
      <vt:variant>
        <vt:lpwstr>_Toc499846039</vt:lpwstr>
      </vt:variant>
      <vt:variant>
        <vt:i4>1245241</vt:i4>
      </vt:variant>
      <vt:variant>
        <vt:i4>89</vt:i4>
      </vt:variant>
      <vt:variant>
        <vt:i4>0</vt:i4>
      </vt:variant>
      <vt:variant>
        <vt:i4>5</vt:i4>
      </vt:variant>
      <vt:variant>
        <vt:lpwstr/>
      </vt:variant>
      <vt:variant>
        <vt:lpwstr>_Toc499846038</vt:lpwstr>
      </vt:variant>
      <vt:variant>
        <vt:i4>1245241</vt:i4>
      </vt:variant>
      <vt:variant>
        <vt:i4>83</vt:i4>
      </vt:variant>
      <vt:variant>
        <vt:i4>0</vt:i4>
      </vt:variant>
      <vt:variant>
        <vt:i4>5</vt:i4>
      </vt:variant>
      <vt:variant>
        <vt:lpwstr/>
      </vt:variant>
      <vt:variant>
        <vt:lpwstr>_Toc499846037</vt:lpwstr>
      </vt:variant>
      <vt:variant>
        <vt:i4>1245241</vt:i4>
      </vt:variant>
      <vt:variant>
        <vt:i4>77</vt:i4>
      </vt:variant>
      <vt:variant>
        <vt:i4>0</vt:i4>
      </vt:variant>
      <vt:variant>
        <vt:i4>5</vt:i4>
      </vt:variant>
      <vt:variant>
        <vt:lpwstr/>
      </vt:variant>
      <vt:variant>
        <vt:lpwstr>_Toc499846036</vt:lpwstr>
      </vt:variant>
      <vt:variant>
        <vt:i4>1245241</vt:i4>
      </vt:variant>
      <vt:variant>
        <vt:i4>71</vt:i4>
      </vt:variant>
      <vt:variant>
        <vt:i4>0</vt:i4>
      </vt:variant>
      <vt:variant>
        <vt:i4>5</vt:i4>
      </vt:variant>
      <vt:variant>
        <vt:lpwstr/>
      </vt:variant>
      <vt:variant>
        <vt:lpwstr>_Toc499846035</vt:lpwstr>
      </vt:variant>
      <vt:variant>
        <vt:i4>1245241</vt:i4>
      </vt:variant>
      <vt:variant>
        <vt:i4>65</vt:i4>
      </vt:variant>
      <vt:variant>
        <vt:i4>0</vt:i4>
      </vt:variant>
      <vt:variant>
        <vt:i4>5</vt:i4>
      </vt:variant>
      <vt:variant>
        <vt:lpwstr/>
      </vt:variant>
      <vt:variant>
        <vt:lpwstr>_Toc499846034</vt:lpwstr>
      </vt:variant>
      <vt:variant>
        <vt:i4>1245241</vt:i4>
      </vt:variant>
      <vt:variant>
        <vt:i4>59</vt:i4>
      </vt:variant>
      <vt:variant>
        <vt:i4>0</vt:i4>
      </vt:variant>
      <vt:variant>
        <vt:i4>5</vt:i4>
      </vt:variant>
      <vt:variant>
        <vt:lpwstr/>
      </vt:variant>
      <vt:variant>
        <vt:lpwstr>_Toc499846033</vt:lpwstr>
      </vt:variant>
      <vt:variant>
        <vt:i4>1245241</vt:i4>
      </vt:variant>
      <vt:variant>
        <vt:i4>53</vt:i4>
      </vt:variant>
      <vt:variant>
        <vt:i4>0</vt:i4>
      </vt:variant>
      <vt:variant>
        <vt:i4>5</vt:i4>
      </vt:variant>
      <vt:variant>
        <vt:lpwstr/>
      </vt:variant>
      <vt:variant>
        <vt:lpwstr>_Toc499846032</vt:lpwstr>
      </vt:variant>
      <vt:variant>
        <vt:i4>1245241</vt:i4>
      </vt:variant>
      <vt:variant>
        <vt:i4>47</vt:i4>
      </vt:variant>
      <vt:variant>
        <vt:i4>0</vt:i4>
      </vt:variant>
      <vt:variant>
        <vt:i4>5</vt:i4>
      </vt:variant>
      <vt:variant>
        <vt:lpwstr/>
      </vt:variant>
      <vt:variant>
        <vt:lpwstr>_Toc499846031</vt:lpwstr>
      </vt:variant>
      <vt:variant>
        <vt:i4>1245241</vt:i4>
      </vt:variant>
      <vt:variant>
        <vt:i4>41</vt:i4>
      </vt:variant>
      <vt:variant>
        <vt:i4>0</vt:i4>
      </vt:variant>
      <vt:variant>
        <vt:i4>5</vt:i4>
      </vt:variant>
      <vt:variant>
        <vt:lpwstr/>
      </vt:variant>
      <vt:variant>
        <vt:lpwstr>_Toc499846030</vt:lpwstr>
      </vt:variant>
      <vt:variant>
        <vt:i4>1179705</vt:i4>
      </vt:variant>
      <vt:variant>
        <vt:i4>35</vt:i4>
      </vt:variant>
      <vt:variant>
        <vt:i4>0</vt:i4>
      </vt:variant>
      <vt:variant>
        <vt:i4>5</vt:i4>
      </vt:variant>
      <vt:variant>
        <vt:lpwstr/>
      </vt:variant>
      <vt:variant>
        <vt:lpwstr>_Toc499846029</vt:lpwstr>
      </vt:variant>
      <vt:variant>
        <vt:i4>1179705</vt:i4>
      </vt:variant>
      <vt:variant>
        <vt:i4>29</vt:i4>
      </vt:variant>
      <vt:variant>
        <vt:i4>0</vt:i4>
      </vt:variant>
      <vt:variant>
        <vt:i4>5</vt:i4>
      </vt:variant>
      <vt:variant>
        <vt:lpwstr/>
      </vt:variant>
      <vt:variant>
        <vt:lpwstr>_Toc499846028</vt:lpwstr>
      </vt:variant>
      <vt:variant>
        <vt:i4>1179705</vt:i4>
      </vt:variant>
      <vt:variant>
        <vt:i4>23</vt:i4>
      </vt:variant>
      <vt:variant>
        <vt:i4>0</vt:i4>
      </vt:variant>
      <vt:variant>
        <vt:i4>5</vt:i4>
      </vt:variant>
      <vt:variant>
        <vt:lpwstr/>
      </vt:variant>
      <vt:variant>
        <vt:lpwstr>_Toc499846027</vt:lpwstr>
      </vt:variant>
      <vt:variant>
        <vt:i4>1179705</vt:i4>
      </vt:variant>
      <vt:variant>
        <vt:i4>17</vt:i4>
      </vt:variant>
      <vt:variant>
        <vt:i4>0</vt:i4>
      </vt:variant>
      <vt:variant>
        <vt:i4>5</vt:i4>
      </vt:variant>
      <vt:variant>
        <vt:lpwstr/>
      </vt:variant>
      <vt:variant>
        <vt:lpwstr>_Toc499846026</vt:lpwstr>
      </vt:variant>
      <vt:variant>
        <vt:i4>1179705</vt:i4>
      </vt:variant>
      <vt:variant>
        <vt:i4>11</vt:i4>
      </vt:variant>
      <vt:variant>
        <vt:i4>0</vt:i4>
      </vt:variant>
      <vt:variant>
        <vt:i4>5</vt:i4>
      </vt:variant>
      <vt:variant>
        <vt:lpwstr/>
      </vt:variant>
      <vt:variant>
        <vt:lpwstr>_Toc499846025</vt:lpwstr>
      </vt:variant>
      <vt:variant>
        <vt:i4>1179705</vt:i4>
      </vt:variant>
      <vt:variant>
        <vt:i4>5</vt:i4>
      </vt:variant>
      <vt:variant>
        <vt:i4>0</vt:i4>
      </vt:variant>
      <vt:variant>
        <vt:i4>5</vt:i4>
      </vt:variant>
      <vt:variant>
        <vt:lpwstr/>
      </vt:variant>
      <vt:variant>
        <vt:lpwstr>_Toc499846024</vt:lpwstr>
      </vt:variant>
      <vt:variant>
        <vt:i4>6357022</vt:i4>
      </vt:variant>
      <vt:variant>
        <vt:i4>0</vt:i4>
      </vt:variant>
      <vt:variant>
        <vt:i4>0</vt:i4>
      </vt:variant>
      <vt:variant>
        <vt:i4>5</vt:i4>
      </vt:variant>
      <vt:variant>
        <vt:lpwstr>mailto:13456@qq.com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计算机组成原理  课程设计报告</dc:title>
  <dc:creator>QueXia</dc:creator>
  <cp:lastModifiedBy>DELL</cp:lastModifiedBy>
  <cp:revision>70</cp:revision>
  <cp:lastPrinted>2015-02-28T08:26:00Z</cp:lastPrinted>
  <dcterms:created xsi:type="dcterms:W3CDTF">2021-04-17T08:46:00Z</dcterms:created>
  <dcterms:modified xsi:type="dcterms:W3CDTF">2025-04-07T07:00:00Z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2052-8.1.0.3163</vt:lpwstr>
  </property>
  <property fmtid="{D5CDD505-2E9C-101B-9397-08002B2CF9AE}" pid="3" name="KSOVERGUID">
    <vt:lpwstr>cf2129d59073f39bbce42aa061d59bc0</vt:lpwstr>
  </property>
  <property fmtid="{D5CDD505-2E9C-101B-9397-08002B2CF9AE}" pid="4" name="KSOVERCOUNTS">
    <vt:lpwstr>20</vt:lpwstr>
  </property>
  <property fmtid="{D5CDD505-2E9C-101B-9397-08002B2CF9AE}" pid="5" name="GrammarlyDocumentId">
    <vt:lpwstr>084d7607f161f4160e0fff389b9d228b846263b9cf60042d6cc3f14919e3958f</vt:lpwstr>
  </property>
</Properties>
</file>